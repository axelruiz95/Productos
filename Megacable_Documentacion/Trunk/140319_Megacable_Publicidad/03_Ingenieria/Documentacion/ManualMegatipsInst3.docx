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B7CBF5F" w14:textId="77777777" w:rsidR="008E2BF8" w:rsidRPr="00D35F99" w:rsidRDefault="008E2BF8" w:rsidP="00681935">
      <w:pPr>
        <w:pStyle w:val="Encabezado"/>
        <w:tabs>
          <w:tab w:val="clear" w:pos="4419"/>
          <w:tab w:val="clear" w:pos="8838"/>
        </w:tabs>
        <w:ind w:left="426"/>
        <w:jc w:val="both"/>
        <w:rPr>
          <w:rFonts w:cs="Arial"/>
          <w:b/>
          <w:szCs w:val="20"/>
          <w:u w:val="single"/>
        </w:rPr>
      </w:pPr>
      <w:r w:rsidRPr="00D35F99">
        <w:rPr>
          <w:rFonts w:cs="Arial"/>
          <w:b/>
          <w:szCs w:val="20"/>
        </w:rPr>
        <w:t xml:space="preserve">1.- </w:t>
      </w:r>
      <w:r w:rsidRPr="00D35F99">
        <w:rPr>
          <w:rFonts w:cs="Arial"/>
          <w:b/>
          <w:bCs/>
          <w:szCs w:val="20"/>
          <w:u w:val="single"/>
        </w:rPr>
        <w:t>Objetivo</w:t>
      </w:r>
      <w:r w:rsidRPr="00D35F99">
        <w:rPr>
          <w:rFonts w:cs="Arial"/>
          <w:b/>
          <w:szCs w:val="20"/>
          <w:u w:val="single"/>
        </w:rPr>
        <w:t xml:space="preserve"> </w:t>
      </w:r>
    </w:p>
    <w:p w14:paraId="3BC66A97" w14:textId="77777777" w:rsidR="008E2BF8" w:rsidRPr="00D35F99" w:rsidRDefault="008E2BF8" w:rsidP="00681935">
      <w:pPr>
        <w:pStyle w:val="Encabezado"/>
        <w:tabs>
          <w:tab w:val="clear" w:pos="4419"/>
          <w:tab w:val="clear" w:pos="8838"/>
        </w:tabs>
        <w:ind w:left="426"/>
        <w:jc w:val="both"/>
        <w:rPr>
          <w:rFonts w:cs="Arial"/>
          <w:sz w:val="16"/>
          <w:szCs w:val="16"/>
        </w:rPr>
      </w:pPr>
    </w:p>
    <w:p w14:paraId="45F3FCD8" w14:textId="77777777" w:rsidR="00A64017" w:rsidRPr="00D35F99" w:rsidRDefault="00A64017" w:rsidP="00A64017">
      <w:pPr>
        <w:rPr>
          <w:rFonts w:ascii="Arial" w:hAnsi="Arial" w:cs="Arial"/>
          <w:bCs/>
          <w:lang w:val="es-MX"/>
        </w:rPr>
      </w:pPr>
      <w:r w:rsidRPr="00D35F99">
        <w:rPr>
          <w:rFonts w:ascii="Arial" w:hAnsi="Arial" w:cs="Arial"/>
          <w:bCs/>
          <w:lang w:val="es-MX"/>
        </w:rPr>
        <w:t xml:space="preserve">Describir el proceso de Producción y Administración del área de Megatips, puntualizando las actividades a realizar para la creación, edición, reemplazo, o eliminación de materiales en el canal Megatips. </w:t>
      </w:r>
    </w:p>
    <w:p w14:paraId="3C37CA14" w14:textId="77777777" w:rsidR="00A64017" w:rsidRPr="00D35F99" w:rsidRDefault="00A64017" w:rsidP="00A64017">
      <w:pPr>
        <w:rPr>
          <w:rFonts w:ascii="Arial" w:hAnsi="Arial" w:cs="Arial"/>
          <w:bCs/>
          <w:lang w:val="es-MX"/>
        </w:rPr>
      </w:pPr>
    </w:p>
    <w:p w14:paraId="4350326A" w14:textId="77777777" w:rsidR="008E2BF8" w:rsidRPr="00D35F99" w:rsidRDefault="008E2BF8" w:rsidP="00681935">
      <w:pPr>
        <w:pStyle w:val="Encabezado"/>
        <w:tabs>
          <w:tab w:val="clear" w:pos="4419"/>
          <w:tab w:val="clear" w:pos="8838"/>
        </w:tabs>
        <w:ind w:left="426"/>
        <w:jc w:val="both"/>
        <w:rPr>
          <w:rFonts w:cs="Arial"/>
          <w:sz w:val="16"/>
          <w:szCs w:val="16"/>
        </w:rPr>
      </w:pPr>
    </w:p>
    <w:p w14:paraId="76AADB7B" w14:textId="77777777" w:rsidR="008E2BF8" w:rsidRPr="00D35F99" w:rsidRDefault="008E2BF8" w:rsidP="00681935">
      <w:pPr>
        <w:pStyle w:val="Encabezado"/>
        <w:tabs>
          <w:tab w:val="clear" w:pos="4419"/>
          <w:tab w:val="clear" w:pos="8838"/>
        </w:tabs>
        <w:ind w:left="426"/>
        <w:jc w:val="both"/>
        <w:rPr>
          <w:rFonts w:cs="Arial"/>
          <w:b/>
          <w:bCs/>
          <w:szCs w:val="20"/>
          <w:u w:val="single"/>
        </w:rPr>
      </w:pPr>
      <w:r w:rsidRPr="00D35F99">
        <w:rPr>
          <w:rFonts w:cs="Arial"/>
          <w:b/>
          <w:szCs w:val="20"/>
        </w:rPr>
        <w:t>2.-</w:t>
      </w:r>
      <w:r w:rsidRPr="00D35F99">
        <w:rPr>
          <w:rFonts w:cs="Arial"/>
          <w:szCs w:val="20"/>
        </w:rPr>
        <w:t xml:space="preserve"> </w:t>
      </w:r>
      <w:r w:rsidRPr="00D35F99">
        <w:rPr>
          <w:rFonts w:cs="Arial"/>
          <w:b/>
          <w:bCs/>
          <w:szCs w:val="20"/>
          <w:u w:val="single"/>
        </w:rPr>
        <w:t>Alcance</w:t>
      </w:r>
      <w:r w:rsidR="00A64017" w:rsidRPr="00D35F99">
        <w:rPr>
          <w:rFonts w:cs="Arial"/>
          <w:b/>
          <w:bCs/>
          <w:szCs w:val="20"/>
          <w:u w:val="single"/>
        </w:rPr>
        <w:br/>
      </w:r>
    </w:p>
    <w:p w14:paraId="13B2E8C2" w14:textId="77777777" w:rsidR="00A64017" w:rsidRPr="00D35F99" w:rsidRDefault="00A64017" w:rsidP="00A64017">
      <w:pPr>
        <w:rPr>
          <w:rFonts w:ascii="Arial" w:hAnsi="Arial" w:cs="Arial"/>
          <w:bCs/>
          <w:lang w:val="es-MX"/>
        </w:rPr>
      </w:pPr>
      <w:r w:rsidRPr="00D35F99">
        <w:rPr>
          <w:rFonts w:ascii="Arial" w:hAnsi="Arial" w:cs="Arial"/>
          <w:bCs/>
          <w:lang w:val="es-MX"/>
        </w:rPr>
        <w:t xml:space="preserve">Aplicable al proceso de venta de publicidad corporativo, ejecutivos de publicidad de sistemas, coordinadores de mercadotecnia corporativo y sucursales, asi como cualquier unidad de negocio que requiera la difusión de campañas de publicidad. </w:t>
      </w:r>
    </w:p>
    <w:p w14:paraId="519823AE" w14:textId="77777777" w:rsidR="008E2BF8" w:rsidRPr="00D35F99" w:rsidRDefault="008E2BF8" w:rsidP="00681935">
      <w:pPr>
        <w:pStyle w:val="Encabezado"/>
        <w:tabs>
          <w:tab w:val="clear" w:pos="4419"/>
          <w:tab w:val="clear" w:pos="8838"/>
        </w:tabs>
        <w:ind w:left="426"/>
        <w:jc w:val="both"/>
        <w:rPr>
          <w:rFonts w:cs="Arial"/>
          <w:b/>
          <w:bCs/>
          <w:sz w:val="16"/>
          <w:szCs w:val="16"/>
        </w:rPr>
      </w:pPr>
    </w:p>
    <w:p w14:paraId="549DB5CF" w14:textId="77777777" w:rsidR="008E2BF8" w:rsidRPr="00D35F99" w:rsidRDefault="008E2BF8" w:rsidP="00681935">
      <w:pPr>
        <w:ind w:left="426"/>
        <w:jc w:val="both"/>
        <w:rPr>
          <w:rFonts w:ascii="Arial" w:hAnsi="Arial" w:cs="Arial"/>
          <w:sz w:val="16"/>
          <w:szCs w:val="16"/>
        </w:rPr>
      </w:pPr>
    </w:p>
    <w:p w14:paraId="415499BF" w14:textId="77777777" w:rsidR="008E2BF8" w:rsidRPr="00D35F99" w:rsidRDefault="008E2BF8" w:rsidP="00681935">
      <w:pPr>
        <w:pStyle w:val="Encabezado"/>
        <w:tabs>
          <w:tab w:val="clear" w:pos="4419"/>
          <w:tab w:val="clear" w:pos="8838"/>
        </w:tabs>
        <w:ind w:left="426"/>
        <w:jc w:val="both"/>
        <w:rPr>
          <w:rFonts w:eastAsia="Calibri" w:cs="Arial"/>
          <w:b/>
          <w:bCs/>
          <w:color w:val="000000"/>
          <w:szCs w:val="20"/>
          <w:u w:val="single"/>
        </w:rPr>
      </w:pPr>
      <w:r w:rsidRPr="00D35F99">
        <w:rPr>
          <w:rFonts w:eastAsia="Calibri" w:cs="Arial"/>
          <w:b/>
          <w:color w:val="000000"/>
          <w:szCs w:val="20"/>
        </w:rPr>
        <w:t xml:space="preserve">3.- </w:t>
      </w:r>
      <w:r w:rsidRPr="00D35F99">
        <w:rPr>
          <w:rFonts w:eastAsia="Calibri" w:cs="Arial"/>
          <w:b/>
          <w:bCs/>
          <w:color w:val="000000"/>
          <w:szCs w:val="20"/>
          <w:u w:val="single"/>
        </w:rPr>
        <w:t>Herramientas  de Trabajo Equipo de Protección y Materiales a Utilizar</w:t>
      </w:r>
    </w:p>
    <w:p w14:paraId="659AFC2B" w14:textId="77777777" w:rsidR="00717FAE" w:rsidRPr="00D35F99" w:rsidRDefault="00717FAE" w:rsidP="00681935">
      <w:pPr>
        <w:pStyle w:val="Encabezado"/>
        <w:tabs>
          <w:tab w:val="clear" w:pos="4419"/>
          <w:tab w:val="clear" w:pos="8838"/>
        </w:tabs>
        <w:ind w:left="426"/>
        <w:jc w:val="both"/>
        <w:rPr>
          <w:rFonts w:eastAsia="Calibri" w:cs="Arial"/>
          <w:b/>
          <w:bCs/>
          <w:color w:val="000000"/>
          <w:sz w:val="18"/>
          <w:szCs w:val="18"/>
          <w:u w:val="single"/>
        </w:rPr>
      </w:pPr>
    </w:p>
    <w:p w14:paraId="05C8D7EA" w14:textId="77777777" w:rsidR="008E2BF8" w:rsidRPr="00D35F99" w:rsidRDefault="00A64017" w:rsidP="00681935">
      <w:pPr>
        <w:pStyle w:val="Encabezado"/>
        <w:numPr>
          <w:ilvl w:val="0"/>
          <w:numId w:val="8"/>
        </w:numPr>
        <w:tabs>
          <w:tab w:val="clear" w:pos="4419"/>
          <w:tab w:val="clear" w:pos="8838"/>
        </w:tabs>
        <w:ind w:left="1418"/>
        <w:rPr>
          <w:rFonts w:cs="Arial"/>
          <w:szCs w:val="20"/>
        </w:rPr>
      </w:pPr>
      <w:r w:rsidRPr="00D35F99">
        <w:rPr>
          <w:rFonts w:cs="Arial"/>
          <w:szCs w:val="20"/>
        </w:rPr>
        <w:t xml:space="preserve">Equipo básico para producción de materiales visuales el cual corresponde a una Mac </w:t>
      </w:r>
    </w:p>
    <w:p w14:paraId="050FDAC4" w14:textId="77777777" w:rsidR="00717FAE" w:rsidRPr="00D35F99" w:rsidRDefault="00A64017" w:rsidP="00681935">
      <w:pPr>
        <w:pStyle w:val="Encabezado"/>
        <w:numPr>
          <w:ilvl w:val="0"/>
          <w:numId w:val="8"/>
        </w:numPr>
        <w:tabs>
          <w:tab w:val="clear" w:pos="4419"/>
          <w:tab w:val="clear" w:pos="8838"/>
        </w:tabs>
        <w:ind w:left="1418"/>
        <w:rPr>
          <w:rFonts w:cs="Arial"/>
          <w:szCs w:val="20"/>
        </w:rPr>
      </w:pPr>
      <w:r w:rsidRPr="00D35F99">
        <w:rPr>
          <w:rFonts w:cs="Arial"/>
          <w:szCs w:val="20"/>
        </w:rPr>
        <w:t>Sof</w:t>
      </w:r>
      <w:r w:rsidR="003F4ACF" w:rsidRPr="00D35F99">
        <w:rPr>
          <w:rFonts w:cs="Arial"/>
          <w:szCs w:val="20"/>
        </w:rPr>
        <w:t>t</w:t>
      </w:r>
      <w:r w:rsidR="004234BF">
        <w:rPr>
          <w:rFonts w:cs="Arial"/>
          <w:szCs w:val="20"/>
        </w:rPr>
        <w:t>ware de diseño siendo P</w:t>
      </w:r>
      <w:r w:rsidRPr="00D35F99">
        <w:rPr>
          <w:rFonts w:cs="Arial"/>
          <w:szCs w:val="20"/>
        </w:rPr>
        <w:t>h</w:t>
      </w:r>
      <w:r w:rsidR="004234BF">
        <w:rPr>
          <w:rFonts w:cs="Arial"/>
          <w:szCs w:val="20"/>
        </w:rPr>
        <w:t xml:space="preserve">otoshop, </w:t>
      </w:r>
      <w:proofErr w:type="spellStart"/>
      <w:r w:rsidR="004234BF">
        <w:rPr>
          <w:rFonts w:cs="Arial"/>
          <w:szCs w:val="20"/>
        </w:rPr>
        <w:t>Premiere</w:t>
      </w:r>
      <w:proofErr w:type="spellEnd"/>
      <w:r w:rsidR="004234BF">
        <w:rPr>
          <w:rFonts w:cs="Arial"/>
          <w:szCs w:val="20"/>
        </w:rPr>
        <w:t>,</w:t>
      </w:r>
      <w:r w:rsidRPr="00D35F99">
        <w:rPr>
          <w:rFonts w:cs="Arial"/>
          <w:szCs w:val="20"/>
        </w:rPr>
        <w:t xml:space="preserve"> </w:t>
      </w:r>
      <w:proofErr w:type="spellStart"/>
      <w:r w:rsidRPr="00D35F99">
        <w:rPr>
          <w:rFonts w:cs="Arial"/>
          <w:szCs w:val="20"/>
        </w:rPr>
        <w:t>iMovie</w:t>
      </w:r>
      <w:proofErr w:type="spellEnd"/>
      <w:r w:rsidRPr="00D35F99">
        <w:rPr>
          <w:rFonts w:cs="Arial"/>
          <w:szCs w:val="20"/>
        </w:rPr>
        <w:t xml:space="preserve"> </w:t>
      </w:r>
    </w:p>
    <w:p w14:paraId="4C4851DE" w14:textId="77777777" w:rsidR="00A64017" w:rsidRPr="00D35F99" w:rsidRDefault="00A64017" w:rsidP="00681935">
      <w:pPr>
        <w:pStyle w:val="Encabezado"/>
        <w:numPr>
          <w:ilvl w:val="0"/>
          <w:numId w:val="8"/>
        </w:numPr>
        <w:tabs>
          <w:tab w:val="clear" w:pos="4419"/>
          <w:tab w:val="clear" w:pos="8838"/>
        </w:tabs>
        <w:ind w:left="1418"/>
        <w:rPr>
          <w:rFonts w:cs="Arial"/>
          <w:szCs w:val="20"/>
        </w:rPr>
      </w:pPr>
      <w:r w:rsidRPr="00D35F99">
        <w:rPr>
          <w:rFonts w:cs="Arial"/>
          <w:szCs w:val="20"/>
        </w:rPr>
        <w:t>Office</w:t>
      </w:r>
    </w:p>
    <w:p w14:paraId="0D798220" w14:textId="77777777" w:rsidR="00A64017" w:rsidRPr="00D35F99" w:rsidRDefault="00A64017" w:rsidP="00681935">
      <w:pPr>
        <w:pStyle w:val="Encabezado"/>
        <w:numPr>
          <w:ilvl w:val="0"/>
          <w:numId w:val="8"/>
        </w:numPr>
        <w:tabs>
          <w:tab w:val="clear" w:pos="4419"/>
          <w:tab w:val="clear" w:pos="8838"/>
        </w:tabs>
        <w:ind w:left="1418"/>
        <w:rPr>
          <w:rFonts w:cs="Arial"/>
          <w:szCs w:val="20"/>
        </w:rPr>
      </w:pPr>
      <w:r w:rsidRPr="00D35F99">
        <w:rPr>
          <w:rFonts w:cs="Arial"/>
          <w:szCs w:val="20"/>
        </w:rPr>
        <w:t>VNC</w:t>
      </w:r>
    </w:p>
    <w:p w14:paraId="0981BC40" w14:textId="77777777" w:rsidR="00717FAE" w:rsidRPr="00D35F99" w:rsidRDefault="00A64017" w:rsidP="00681935">
      <w:pPr>
        <w:pStyle w:val="Encabezado"/>
        <w:numPr>
          <w:ilvl w:val="0"/>
          <w:numId w:val="8"/>
        </w:numPr>
        <w:tabs>
          <w:tab w:val="clear" w:pos="4419"/>
          <w:tab w:val="clear" w:pos="8838"/>
        </w:tabs>
        <w:ind w:left="1418"/>
        <w:rPr>
          <w:rFonts w:cs="Arial"/>
          <w:sz w:val="16"/>
          <w:szCs w:val="16"/>
        </w:rPr>
      </w:pPr>
      <w:r w:rsidRPr="00D35F99">
        <w:rPr>
          <w:rFonts w:cs="Arial"/>
          <w:szCs w:val="20"/>
        </w:rPr>
        <w:t>VLC Media Player</w:t>
      </w:r>
      <w:r w:rsidRPr="00D35F99">
        <w:rPr>
          <w:rFonts w:cs="Arial"/>
          <w:sz w:val="16"/>
          <w:szCs w:val="16"/>
        </w:rPr>
        <w:t xml:space="preserve"> </w:t>
      </w:r>
    </w:p>
    <w:p w14:paraId="511FA6AF" w14:textId="77777777" w:rsidR="008E2BF8" w:rsidRPr="00D35F99" w:rsidRDefault="008E2BF8" w:rsidP="00681935">
      <w:pPr>
        <w:pStyle w:val="Encabezado"/>
        <w:tabs>
          <w:tab w:val="clear" w:pos="4419"/>
          <w:tab w:val="clear" w:pos="8838"/>
        </w:tabs>
        <w:ind w:left="426"/>
        <w:rPr>
          <w:rFonts w:cs="Arial"/>
          <w:sz w:val="18"/>
          <w:szCs w:val="18"/>
        </w:rPr>
      </w:pPr>
    </w:p>
    <w:p w14:paraId="464A73B2" w14:textId="77777777" w:rsidR="0048369E" w:rsidRPr="006178A2" w:rsidRDefault="006178A2" w:rsidP="00681935">
      <w:pPr>
        <w:pStyle w:val="Encabezado"/>
        <w:tabs>
          <w:tab w:val="clear" w:pos="4419"/>
          <w:tab w:val="clear" w:pos="8838"/>
        </w:tabs>
        <w:ind w:left="426"/>
        <w:rPr>
          <w:rFonts w:cs="Arial"/>
          <w:szCs w:val="20"/>
        </w:rPr>
      </w:pPr>
      <w:r w:rsidRPr="006178A2">
        <w:rPr>
          <w:rFonts w:cs="Arial"/>
          <w:b/>
          <w:szCs w:val="20"/>
        </w:rPr>
        <w:t>4.</w:t>
      </w:r>
      <w:r w:rsidRPr="006178A2">
        <w:rPr>
          <w:rFonts w:cs="Arial"/>
          <w:szCs w:val="20"/>
        </w:rPr>
        <w:t xml:space="preserve">- </w:t>
      </w:r>
      <w:r w:rsidRPr="006178A2">
        <w:rPr>
          <w:rFonts w:cs="Arial"/>
          <w:b/>
          <w:szCs w:val="20"/>
          <w:u w:val="single"/>
        </w:rPr>
        <w:t>Parámetros para producir un Megatip</w:t>
      </w:r>
      <w:r w:rsidRPr="006178A2">
        <w:rPr>
          <w:rFonts w:cs="Arial"/>
          <w:szCs w:val="20"/>
        </w:rPr>
        <w:t xml:space="preserve"> </w:t>
      </w:r>
    </w:p>
    <w:p w14:paraId="314551A0" w14:textId="77777777" w:rsidR="006178A2" w:rsidRPr="006178A2" w:rsidRDefault="006178A2" w:rsidP="00681935">
      <w:pPr>
        <w:pStyle w:val="Encabezado"/>
        <w:tabs>
          <w:tab w:val="clear" w:pos="4419"/>
          <w:tab w:val="clear" w:pos="8838"/>
        </w:tabs>
        <w:ind w:left="426"/>
        <w:rPr>
          <w:rFonts w:cs="Arial"/>
          <w:szCs w:val="20"/>
        </w:rPr>
      </w:pPr>
    </w:p>
    <w:p w14:paraId="4B59386C" w14:textId="77777777" w:rsidR="006178A2" w:rsidRPr="009C30FC" w:rsidRDefault="006178A2" w:rsidP="006178A2">
      <w:pPr>
        <w:pStyle w:val="Ttulo2"/>
        <w:jc w:val="center"/>
        <w:rPr>
          <w:color w:val="auto"/>
        </w:rPr>
      </w:pPr>
      <w:r w:rsidRPr="009C30FC">
        <w:rPr>
          <w:b w:val="0"/>
          <w:color w:val="auto"/>
        </w:rPr>
        <w:t>Para producir un Megatip se necesitan las siguientes características mínimas en los materiales.</w:t>
      </w:r>
      <w:r w:rsidRPr="009C30FC">
        <w:rPr>
          <w:color w:val="auto"/>
        </w:rPr>
        <w:t xml:space="preserve"> </w:t>
      </w:r>
      <w:r w:rsidRPr="009C30FC">
        <w:rPr>
          <w:color w:val="auto"/>
        </w:rPr>
        <w:br/>
      </w:r>
    </w:p>
    <w:p w14:paraId="38D66425" w14:textId="77777777" w:rsidR="006178A2" w:rsidRPr="009C30FC" w:rsidRDefault="006178A2" w:rsidP="006178A2">
      <w:pPr>
        <w:pStyle w:val="Listavistosa-nfasis11"/>
        <w:numPr>
          <w:ilvl w:val="0"/>
          <w:numId w:val="12"/>
        </w:numPr>
        <w:rPr>
          <w:rFonts w:ascii="Arial" w:hAnsi="Arial" w:cs="Arial"/>
        </w:rPr>
      </w:pPr>
      <w:r w:rsidRPr="009C30FC">
        <w:rPr>
          <w:rFonts w:ascii="Arial" w:hAnsi="Arial" w:cs="Arial"/>
        </w:rPr>
        <w:t xml:space="preserve">Imágenes: </w:t>
      </w:r>
    </w:p>
    <w:p w14:paraId="13CCC246" w14:textId="77777777" w:rsidR="006178A2" w:rsidRPr="009C30FC" w:rsidRDefault="008C3B10" w:rsidP="006178A2">
      <w:pPr>
        <w:pStyle w:val="Listavistosa-nfasis11"/>
        <w:numPr>
          <w:ilvl w:val="1"/>
          <w:numId w:val="12"/>
        </w:numPr>
        <w:rPr>
          <w:rFonts w:ascii="Arial" w:hAnsi="Arial" w:cs="Arial"/>
        </w:rPr>
      </w:pPr>
      <w:r>
        <w:rPr>
          <w:rFonts w:ascii="Arial" w:hAnsi="Arial" w:cs="Arial"/>
        </w:rPr>
        <w:t>720 x 480</w:t>
      </w:r>
      <w:r w:rsidR="004234BF">
        <w:rPr>
          <w:rFonts w:ascii="Arial" w:hAnsi="Arial" w:cs="Arial"/>
        </w:rPr>
        <w:t xml:space="preserve">  pixeles</w:t>
      </w:r>
    </w:p>
    <w:p w14:paraId="3145C14F" w14:textId="77777777" w:rsidR="006178A2" w:rsidRPr="009C30FC" w:rsidRDefault="004234BF" w:rsidP="006178A2">
      <w:pPr>
        <w:pStyle w:val="Listavistosa-nfasis11"/>
        <w:numPr>
          <w:ilvl w:val="1"/>
          <w:numId w:val="12"/>
        </w:numPr>
        <w:rPr>
          <w:rFonts w:ascii="Arial" w:hAnsi="Arial" w:cs="Arial"/>
        </w:rPr>
      </w:pPr>
      <w:r>
        <w:rPr>
          <w:rFonts w:ascii="Arial" w:hAnsi="Arial" w:cs="Arial"/>
        </w:rPr>
        <w:t>Resolución: 300 pixeles por pulgada</w:t>
      </w:r>
    </w:p>
    <w:p w14:paraId="5C15D149" w14:textId="77777777" w:rsidR="006178A2" w:rsidRPr="009C30FC" w:rsidRDefault="006178A2" w:rsidP="006178A2">
      <w:pPr>
        <w:pStyle w:val="Listavistosa-nfasis11"/>
        <w:numPr>
          <w:ilvl w:val="1"/>
          <w:numId w:val="12"/>
        </w:numPr>
        <w:rPr>
          <w:rFonts w:ascii="Arial" w:hAnsi="Arial" w:cs="Arial"/>
        </w:rPr>
      </w:pPr>
      <w:r w:rsidRPr="009C30FC">
        <w:rPr>
          <w:rFonts w:ascii="Arial" w:hAnsi="Arial" w:cs="Arial"/>
        </w:rPr>
        <w:t xml:space="preserve">Extensión:  .JPG .PSD </w:t>
      </w:r>
      <w:r w:rsidR="008C3B10">
        <w:rPr>
          <w:rFonts w:ascii="Arial" w:hAnsi="Arial" w:cs="Arial"/>
        </w:rPr>
        <w:t>.BMP</w:t>
      </w:r>
    </w:p>
    <w:p w14:paraId="4C0AB257" w14:textId="77777777" w:rsidR="006178A2" w:rsidRPr="009C30FC" w:rsidRDefault="006178A2" w:rsidP="006178A2">
      <w:pPr>
        <w:pStyle w:val="Listavistosa-nfasis11"/>
        <w:numPr>
          <w:ilvl w:val="1"/>
          <w:numId w:val="12"/>
        </w:numPr>
        <w:rPr>
          <w:rFonts w:ascii="Arial" w:hAnsi="Arial" w:cs="Arial"/>
        </w:rPr>
      </w:pPr>
      <w:r w:rsidRPr="009C30FC">
        <w:rPr>
          <w:rFonts w:ascii="Arial" w:hAnsi="Arial" w:cs="Arial"/>
        </w:rPr>
        <w:t>Peso límite: 11 megas</w:t>
      </w:r>
      <w:r w:rsidRPr="009C30FC">
        <w:rPr>
          <w:rFonts w:ascii="Arial" w:hAnsi="Arial" w:cs="Arial"/>
        </w:rPr>
        <w:br/>
      </w:r>
    </w:p>
    <w:p w14:paraId="51687EC2" w14:textId="77777777" w:rsidR="006178A2" w:rsidRPr="009C30FC" w:rsidRDefault="006178A2" w:rsidP="006178A2">
      <w:pPr>
        <w:pStyle w:val="Listavistosa-nfasis11"/>
        <w:numPr>
          <w:ilvl w:val="0"/>
          <w:numId w:val="12"/>
        </w:numPr>
        <w:rPr>
          <w:rFonts w:ascii="Arial" w:hAnsi="Arial" w:cs="Arial"/>
        </w:rPr>
      </w:pPr>
      <w:r w:rsidRPr="009C30FC">
        <w:rPr>
          <w:rFonts w:ascii="Arial" w:hAnsi="Arial" w:cs="Arial"/>
        </w:rPr>
        <w:t>Video:</w:t>
      </w:r>
    </w:p>
    <w:p w14:paraId="30D3B96F" w14:textId="77777777" w:rsidR="006178A2" w:rsidRPr="009C30FC" w:rsidRDefault="004234BF" w:rsidP="006178A2">
      <w:pPr>
        <w:pStyle w:val="Listavistosa-nfasis11"/>
        <w:numPr>
          <w:ilvl w:val="1"/>
          <w:numId w:val="12"/>
        </w:numPr>
        <w:rPr>
          <w:rFonts w:ascii="Arial" w:hAnsi="Arial" w:cs="Arial"/>
        </w:rPr>
      </w:pPr>
      <w:r>
        <w:rPr>
          <w:rFonts w:ascii="Arial" w:hAnsi="Arial" w:cs="Arial"/>
        </w:rPr>
        <w:t>720 x 480 pixeles</w:t>
      </w:r>
    </w:p>
    <w:p w14:paraId="457DB2D0" w14:textId="77777777" w:rsidR="006178A2" w:rsidRPr="009C30FC" w:rsidRDefault="006178A2" w:rsidP="006178A2">
      <w:pPr>
        <w:pStyle w:val="Listavistosa-nfasis11"/>
        <w:numPr>
          <w:ilvl w:val="1"/>
          <w:numId w:val="12"/>
        </w:numPr>
        <w:rPr>
          <w:rFonts w:ascii="Arial" w:hAnsi="Arial" w:cs="Arial"/>
        </w:rPr>
      </w:pPr>
      <w:r w:rsidRPr="009C30FC">
        <w:rPr>
          <w:rFonts w:ascii="Arial" w:hAnsi="Arial" w:cs="Arial"/>
        </w:rPr>
        <w:t>Resolución: 7</w:t>
      </w:r>
      <w:r w:rsidR="004234BF">
        <w:rPr>
          <w:rFonts w:ascii="Arial" w:hAnsi="Arial" w:cs="Arial"/>
        </w:rPr>
        <w:t xml:space="preserve">2 </w:t>
      </w:r>
      <w:proofErr w:type="spellStart"/>
      <w:r w:rsidR="004234BF">
        <w:rPr>
          <w:rFonts w:ascii="Arial" w:hAnsi="Arial" w:cs="Arial"/>
        </w:rPr>
        <w:t>ppp</w:t>
      </w:r>
      <w:proofErr w:type="spellEnd"/>
      <w:r w:rsidRPr="009C30FC">
        <w:rPr>
          <w:rFonts w:ascii="Arial" w:hAnsi="Arial" w:cs="Arial"/>
        </w:rPr>
        <w:t xml:space="preserve"> </w:t>
      </w:r>
    </w:p>
    <w:p w14:paraId="0241A717" w14:textId="77777777" w:rsidR="006178A2" w:rsidRPr="009C30FC" w:rsidRDefault="006178A2" w:rsidP="006178A2">
      <w:pPr>
        <w:pStyle w:val="Listavistosa-nfasis11"/>
        <w:numPr>
          <w:ilvl w:val="1"/>
          <w:numId w:val="12"/>
        </w:numPr>
        <w:rPr>
          <w:rFonts w:ascii="Arial" w:hAnsi="Arial" w:cs="Arial"/>
        </w:rPr>
      </w:pPr>
      <w:r w:rsidRPr="009C30FC">
        <w:rPr>
          <w:rFonts w:ascii="Arial" w:hAnsi="Arial" w:cs="Arial"/>
        </w:rPr>
        <w:t>Extensión: MP4</w:t>
      </w:r>
    </w:p>
    <w:p w14:paraId="2BB3C272" w14:textId="77777777" w:rsidR="006178A2" w:rsidRDefault="004234BF" w:rsidP="006178A2">
      <w:pPr>
        <w:pStyle w:val="Listavistosa-nfasis11"/>
        <w:numPr>
          <w:ilvl w:val="1"/>
          <w:numId w:val="12"/>
        </w:numPr>
        <w:rPr>
          <w:rFonts w:ascii="Arial" w:hAnsi="Arial" w:cs="Arial"/>
        </w:rPr>
      </w:pPr>
      <w:r>
        <w:rPr>
          <w:rFonts w:ascii="Arial" w:hAnsi="Arial" w:cs="Arial"/>
        </w:rPr>
        <w:t>Sin audio; el canal ofrece</w:t>
      </w:r>
      <w:r w:rsidR="006178A2" w:rsidRPr="009C30FC">
        <w:rPr>
          <w:rFonts w:ascii="Arial" w:hAnsi="Arial" w:cs="Arial"/>
        </w:rPr>
        <w:t xml:space="preserve"> música de fondo </w:t>
      </w:r>
      <w:r w:rsidR="006178A2">
        <w:rPr>
          <w:rFonts w:ascii="Arial" w:hAnsi="Arial" w:cs="Arial"/>
        </w:rPr>
        <w:br/>
      </w:r>
    </w:p>
    <w:p w14:paraId="2A3765E3" w14:textId="77777777" w:rsidR="006178A2" w:rsidRDefault="006178A2" w:rsidP="006178A2">
      <w:pPr>
        <w:pStyle w:val="Listavistosa-nfasis11"/>
        <w:numPr>
          <w:ilvl w:val="0"/>
          <w:numId w:val="12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Colores: </w:t>
      </w:r>
    </w:p>
    <w:p w14:paraId="2A4C711C" w14:textId="77777777" w:rsidR="006178A2" w:rsidRDefault="006178A2" w:rsidP="006178A2">
      <w:pPr>
        <w:pStyle w:val="Listavistosa-nfasis11"/>
        <w:numPr>
          <w:ilvl w:val="1"/>
          <w:numId w:val="12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Se deberán evitar colores brillantes por su dificultad para ser observados. </w:t>
      </w:r>
    </w:p>
    <w:p w14:paraId="519C0920" w14:textId="77777777" w:rsidR="006178A2" w:rsidRDefault="006178A2" w:rsidP="006178A2">
      <w:pPr>
        <w:pStyle w:val="Listavistosa-nfasis11"/>
        <w:numPr>
          <w:ilvl w:val="1"/>
          <w:numId w:val="12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A textos claros, fondos obscuros. A textos obscuros fondos claros </w:t>
      </w:r>
    </w:p>
    <w:p w14:paraId="6A16F52D" w14:textId="77777777" w:rsidR="006178A2" w:rsidRDefault="006178A2" w:rsidP="006178A2">
      <w:pPr>
        <w:pStyle w:val="Listavistosa-nfasis11"/>
        <w:numPr>
          <w:ilvl w:val="1"/>
          <w:numId w:val="12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Letras con contorno negro, blanco o tonos afín. </w:t>
      </w:r>
      <w:r>
        <w:rPr>
          <w:rFonts w:ascii="Arial" w:hAnsi="Arial" w:cs="Arial"/>
        </w:rPr>
        <w:br/>
      </w:r>
    </w:p>
    <w:p w14:paraId="0DC8B669" w14:textId="77777777" w:rsidR="006178A2" w:rsidRDefault="006178A2" w:rsidP="006178A2">
      <w:pPr>
        <w:pStyle w:val="Listavistosa-nfasis11"/>
        <w:numPr>
          <w:ilvl w:val="0"/>
          <w:numId w:val="12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Tipografía: </w:t>
      </w:r>
    </w:p>
    <w:p w14:paraId="680AA5AC" w14:textId="77777777" w:rsidR="006178A2" w:rsidRDefault="006178A2" w:rsidP="006178A2">
      <w:pPr>
        <w:pStyle w:val="Listavistosa-nfasis11"/>
        <w:numPr>
          <w:ilvl w:val="1"/>
          <w:numId w:val="12"/>
        </w:numPr>
        <w:rPr>
          <w:rFonts w:ascii="Arial" w:hAnsi="Arial" w:cs="Arial"/>
        </w:rPr>
      </w:pPr>
      <w:r>
        <w:rPr>
          <w:rFonts w:ascii="Arial" w:hAnsi="Arial" w:cs="Arial"/>
        </w:rPr>
        <w:t>No se debe</w:t>
      </w:r>
      <w:r w:rsidR="004234BF">
        <w:rPr>
          <w:rFonts w:ascii="Arial" w:hAnsi="Arial" w:cs="Arial"/>
        </w:rPr>
        <w:t xml:space="preserve"> emplear tipografías con ornamentos o muy delgadas (light). Tipografías recomendables son del tipo Sans Serif</w:t>
      </w:r>
      <w:r>
        <w:rPr>
          <w:rFonts w:ascii="Arial" w:hAnsi="Arial" w:cs="Arial"/>
        </w:rPr>
        <w:t xml:space="preserve"> </w:t>
      </w:r>
      <w:r w:rsidR="004234BF">
        <w:rPr>
          <w:rFonts w:ascii="Arial" w:hAnsi="Arial" w:cs="Arial"/>
        </w:rPr>
        <w:t>(Arial, Helvé</w:t>
      </w:r>
      <w:r>
        <w:rPr>
          <w:rFonts w:ascii="Arial" w:hAnsi="Arial" w:cs="Arial"/>
        </w:rPr>
        <w:t>tica y afines o parecidas a estas</w:t>
      </w:r>
      <w:r w:rsidR="004234BF">
        <w:rPr>
          <w:rFonts w:ascii="Arial" w:hAnsi="Arial" w:cs="Arial"/>
        </w:rPr>
        <w:t>)</w:t>
      </w:r>
      <w:r>
        <w:rPr>
          <w:rFonts w:ascii="Arial" w:hAnsi="Arial" w:cs="Arial"/>
        </w:rPr>
        <w:t xml:space="preserve">. </w:t>
      </w:r>
    </w:p>
    <w:p w14:paraId="7B8294EB" w14:textId="77777777" w:rsidR="00507070" w:rsidRPr="00507070" w:rsidRDefault="00507070" w:rsidP="00507070">
      <w:pPr>
        <w:pStyle w:val="Encabezado"/>
        <w:tabs>
          <w:tab w:val="clear" w:pos="4419"/>
          <w:tab w:val="clear" w:pos="8838"/>
        </w:tabs>
        <w:ind w:left="1440"/>
        <w:rPr>
          <w:rFonts w:cs="Arial"/>
          <w:sz w:val="18"/>
          <w:szCs w:val="18"/>
        </w:rPr>
      </w:pPr>
    </w:p>
    <w:p w14:paraId="5B97E89D" w14:textId="77777777" w:rsidR="006178A2" w:rsidRDefault="006178A2" w:rsidP="004234BF">
      <w:pPr>
        <w:pStyle w:val="Encabezado"/>
        <w:numPr>
          <w:ilvl w:val="1"/>
          <w:numId w:val="12"/>
        </w:numPr>
        <w:tabs>
          <w:tab w:val="clear" w:pos="4419"/>
          <w:tab w:val="clear" w:pos="8838"/>
        </w:tabs>
        <w:rPr>
          <w:rFonts w:cs="Arial"/>
          <w:sz w:val="18"/>
          <w:szCs w:val="18"/>
        </w:rPr>
      </w:pPr>
      <w:r>
        <w:rPr>
          <w:rFonts w:cs="Arial"/>
        </w:rPr>
        <w:t>Su puntaje correcto de 20 o mas puntos</w:t>
      </w:r>
      <w:r w:rsidR="004234BF">
        <w:rPr>
          <w:rFonts w:cs="Arial"/>
        </w:rPr>
        <w:t xml:space="preserve"> dependiendo del espacio del diseño</w:t>
      </w:r>
      <w:r>
        <w:rPr>
          <w:rFonts w:cs="Arial"/>
        </w:rPr>
        <w:t xml:space="preserve">. </w:t>
      </w:r>
      <w:r w:rsidRPr="009C30FC">
        <w:rPr>
          <w:rFonts w:cs="Arial"/>
        </w:rPr>
        <w:br/>
      </w:r>
    </w:p>
    <w:p w14:paraId="6DC3C8F1" w14:textId="77777777" w:rsidR="006178A2" w:rsidRPr="00D35F99" w:rsidRDefault="006178A2" w:rsidP="00681935">
      <w:pPr>
        <w:pStyle w:val="Encabezado"/>
        <w:tabs>
          <w:tab w:val="clear" w:pos="4419"/>
          <w:tab w:val="clear" w:pos="8838"/>
        </w:tabs>
        <w:ind w:left="426"/>
        <w:rPr>
          <w:rFonts w:cs="Arial"/>
          <w:sz w:val="18"/>
          <w:szCs w:val="18"/>
        </w:rPr>
      </w:pPr>
    </w:p>
    <w:p w14:paraId="0B00B3B3" w14:textId="77777777" w:rsidR="00507070" w:rsidRDefault="00507070" w:rsidP="00681935">
      <w:pPr>
        <w:pStyle w:val="Encabezado"/>
        <w:tabs>
          <w:tab w:val="clear" w:pos="4419"/>
          <w:tab w:val="clear" w:pos="8838"/>
        </w:tabs>
        <w:ind w:left="426"/>
        <w:jc w:val="both"/>
        <w:rPr>
          <w:rFonts w:eastAsia="Calibri" w:cs="Arial"/>
          <w:b/>
          <w:color w:val="000000"/>
          <w:szCs w:val="20"/>
        </w:rPr>
      </w:pPr>
    </w:p>
    <w:p w14:paraId="34FA8E1A" w14:textId="77777777" w:rsidR="00507070" w:rsidRDefault="00507070" w:rsidP="00681935">
      <w:pPr>
        <w:pStyle w:val="Encabezado"/>
        <w:tabs>
          <w:tab w:val="clear" w:pos="4419"/>
          <w:tab w:val="clear" w:pos="8838"/>
        </w:tabs>
        <w:ind w:left="426"/>
        <w:jc w:val="both"/>
        <w:rPr>
          <w:rFonts w:eastAsia="Calibri" w:cs="Arial"/>
          <w:b/>
          <w:color w:val="000000"/>
          <w:szCs w:val="20"/>
        </w:rPr>
      </w:pPr>
    </w:p>
    <w:p w14:paraId="0B2A5E81" w14:textId="77777777" w:rsidR="00507070" w:rsidRDefault="00507070" w:rsidP="00681935">
      <w:pPr>
        <w:pStyle w:val="Encabezado"/>
        <w:tabs>
          <w:tab w:val="clear" w:pos="4419"/>
          <w:tab w:val="clear" w:pos="8838"/>
        </w:tabs>
        <w:ind w:left="426"/>
        <w:jc w:val="both"/>
        <w:rPr>
          <w:rFonts w:eastAsia="Calibri" w:cs="Arial"/>
          <w:b/>
          <w:color w:val="000000"/>
          <w:szCs w:val="20"/>
        </w:rPr>
      </w:pPr>
    </w:p>
    <w:p w14:paraId="73783348" w14:textId="77777777" w:rsidR="00507070" w:rsidRDefault="00507070" w:rsidP="00681935">
      <w:pPr>
        <w:pStyle w:val="Encabezado"/>
        <w:tabs>
          <w:tab w:val="clear" w:pos="4419"/>
          <w:tab w:val="clear" w:pos="8838"/>
        </w:tabs>
        <w:ind w:left="426"/>
        <w:jc w:val="both"/>
        <w:rPr>
          <w:rFonts w:eastAsia="Calibri" w:cs="Arial"/>
          <w:b/>
          <w:color w:val="000000"/>
          <w:szCs w:val="20"/>
        </w:rPr>
      </w:pPr>
    </w:p>
    <w:p w14:paraId="655448BD" w14:textId="77777777" w:rsidR="00507070" w:rsidRDefault="00507070" w:rsidP="00681935">
      <w:pPr>
        <w:pStyle w:val="Encabezado"/>
        <w:tabs>
          <w:tab w:val="clear" w:pos="4419"/>
          <w:tab w:val="clear" w:pos="8838"/>
        </w:tabs>
        <w:ind w:left="426"/>
        <w:jc w:val="both"/>
        <w:rPr>
          <w:rFonts w:eastAsia="Calibri" w:cs="Arial"/>
          <w:b/>
          <w:color w:val="000000"/>
          <w:szCs w:val="20"/>
        </w:rPr>
      </w:pPr>
    </w:p>
    <w:p w14:paraId="6D7776F7" w14:textId="77777777" w:rsidR="00507070" w:rsidRDefault="00507070" w:rsidP="00681935">
      <w:pPr>
        <w:pStyle w:val="Encabezado"/>
        <w:tabs>
          <w:tab w:val="clear" w:pos="4419"/>
          <w:tab w:val="clear" w:pos="8838"/>
        </w:tabs>
        <w:ind w:left="426"/>
        <w:jc w:val="both"/>
        <w:rPr>
          <w:rFonts w:eastAsia="Calibri" w:cs="Arial"/>
          <w:b/>
          <w:color w:val="000000"/>
          <w:szCs w:val="20"/>
        </w:rPr>
      </w:pPr>
    </w:p>
    <w:p w14:paraId="1B1BC8AF" w14:textId="77777777" w:rsidR="008E2BF8" w:rsidRPr="00D35F99" w:rsidRDefault="006178A2" w:rsidP="00681935">
      <w:pPr>
        <w:pStyle w:val="Encabezado"/>
        <w:tabs>
          <w:tab w:val="clear" w:pos="4419"/>
          <w:tab w:val="clear" w:pos="8838"/>
        </w:tabs>
        <w:ind w:left="426"/>
        <w:jc w:val="both"/>
        <w:rPr>
          <w:rFonts w:eastAsia="Calibri" w:cs="Arial"/>
          <w:b/>
          <w:color w:val="000000"/>
          <w:szCs w:val="20"/>
          <w:u w:val="single"/>
        </w:rPr>
      </w:pPr>
      <w:r>
        <w:rPr>
          <w:rFonts w:eastAsia="Calibri" w:cs="Arial"/>
          <w:b/>
          <w:color w:val="000000"/>
          <w:szCs w:val="20"/>
        </w:rPr>
        <w:lastRenderedPageBreak/>
        <w:t>5</w:t>
      </w:r>
      <w:r w:rsidR="008E2BF8" w:rsidRPr="00D35F99">
        <w:rPr>
          <w:rFonts w:eastAsia="Calibri" w:cs="Arial"/>
          <w:b/>
          <w:color w:val="000000"/>
          <w:szCs w:val="20"/>
        </w:rPr>
        <w:t xml:space="preserve">.- </w:t>
      </w:r>
      <w:r w:rsidR="008E2BF8" w:rsidRPr="00D35F99">
        <w:rPr>
          <w:rFonts w:eastAsia="Calibri" w:cs="Arial"/>
          <w:b/>
          <w:color w:val="000000"/>
          <w:szCs w:val="20"/>
          <w:u w:val="single"/>
        </w:rPr>
        <w:t>Instrucción de Actividades a realizar.</w:t>
      </w:r>
    </w:p>
    <w:p w14:paraId="13EEAB3B" w14:textId="77777777" w:rsidR="00B16D91" w:rsidRPr="00D35F99" w:rsidRDefault="00B16D91" w:rsidP="00681935">
      <w:pPr>
        <w:pStyle w:val="Encabezado"/>
        <w:tabs>
          <w:tab w:val="clear" w:pos="4419"/>
          <w:tab w:val="clear" w:pos="8838"/>
        </w:tabs>
        <w:ind w:left="426"/>
        <w:jc w:val="both"/>
        <w:rPr>
          <w:rFonts w:eastAsia="Calibri" w:cs="Arial"/>
          <w:color w:val="000000"/>
          <w:sz w:val="16"/>
          <w:szCs w:val="16"/>
        </w:rPr>
      </w:pPr>
      <w:r w:rsidRPr="00D35F99">
        <w:rPr>
          <w:rFonts w:eastAsia="Calibri" w:cs="Arial"/>
          <w:b/>
          <w:color w:val="000000"/>
          <w:sz w:val="16"/>
          <w:szCs w:val="16"/>
        </w:rPr>
        <w:tab/>
      </w:r>
    </w:p>
    <w:p w14:paraId="462BBF1D" w14:textId="77777777" w:rsidR="00681935" w:rsidRPr="00D35F99" w:rsidRDefault="00681935" w:rsidP="00681935">
      <w:pPr>
        <w:rPr>
          <w:rFonts w:ascii="Arial" w:hAnsi="Arial" w:cs="Arial"/>
        </w:rPr>
      </w:pPr>
    </w:p>
    <w:p w14:paraId="174F9CB8" w14:textId="77777777" w:rsidR="003F4ACF" w:rsidRPr="00D35F99" w:rsidRDefault="00A64017" w:rsidP="003F4ACF">
      <w:pPr>
        <w:ind w:left="426"/>
        <w:rPr>
          <w:rFonts w:ascii="Arial" w:hAnsi="Arial" w:cs="Arial"/>
        </w:rPr>
      </w:pPr>
      <w:r w:rsidRPr="00D35F99">
        <w:rPr>
          <w:rFonts w:ascii="Arial" w:hAnsi="Arial" w:cs="Arial"/>
        </w:rPr>
        <w:t xml:space="preserve">I.- </w:t>
      </w:r>
      <w:r w:rsidRPr="00D35F99">
        <w:rPr>
          <w:rFonts w:ascii="Arial" w:hAnsi="Arial" w:cs="Arial"/>
          <w:lang w:val="es-MX"/>
        </w:rPr>
        <w:t>Recepción de solicitud de producción y la órden de trasmisión</w:t>
      </w:r>
      <w:r w:rsidRPr="00D35F99">
        <w:rPr>
          <w:rFonts w:ascii="Arial" w:hAnsi="Arial" w:cs="Arial"/>
          <w:lang w:val="es-MX"/>
        </w:rPr>
        <w:br/>
      </w:r>
    </w:p>
    <w:p w14:paraId="643C08DF" w14:textId="77777777" w:rsidR="00681935" w:rsidRPr="00D35F99" w:rsidRDefault="00A64017" w:rsidP="00681935">
      <w:pPr>
        <w:numPr>
          <w:ilvl w:val="1"/>
          <w:numId w:val="8"/>
        </w:numPr>
        <w:tabs>
          <w:tab w:val="left" w:pos="1140"/>
        </w:tabs>
        <w:ind w:left="1560"/>
        <w:rPr>
          <w:rFonts w:ascii="Arial" w:hAnsi="Arial" w:cs="Arial"/>
        </w:rPr>
      </w:pPr>
      <w:r w:rsidRPr="00D35F99">
        <w:rPr>
          <w:rFonts w:ascii="Arial" w:hAnsi="Arial" w:cs="Arial"/>
        </w:rPr>
        <w:t>Descripción detallada del paso o actividad número uno.</w:t>
      </w:r>
      <w:r w:rsidRPr="00D35F99">
        <w:rPr>
          <w:rFonts w:ascii="Arial" w:hAnsi="Arial" w:cs="Arial"/>
        </w:rPr>
        <w:br/>
      </w:r>
      <w:r w:rsidRPr="00D35F99">
        <w:rPr>
          <w:rFonts w:ascii="Arial" w:hAnsi="Arial" w:cs="Arial"/>
        </w:rPr>
        <w:br/>
      </w:r>
      <w:r w:rsidRPr="00D35F99">
        <w:rPr>
          <w:rFonts w:ascii="Arial" w:hAnsi="Arial" w:cs="Arial"/>
          <w:lang w:val="es-MX"/>
        </w:rPr>
        <w:t>Recepción de solicitud de produ</w:t>
      </w:r>
      <w:r w:rsidR="00507070">
        <w:rPr>
          <w:rFonts w:ascii="Arial" w:hAnsi="Arial" w:cs="Arial"/>
          <w:lang w:val="es-MX"/>
        </w:rPr>
        <w:t>cción por parte del ejecutivo mínimo 24</w:t>
      </w:r>
      <w:r w:rsidRPr="00D35F99">
        <w:rPr>
          <w:rFonts w:ascii="Arial" w:hAnsi="Arial" w:cs="Arial"/>
          <w:lang w:val="es-MX"/>
        </w:rPr>
        <w:t xml:space="preserve"> horas antes de ser agregado al ciclo (para el productor) y recepción de O.T. por parte del ejecutivo (para el administrador)</w:t>
      </w:r>
    </w:p>
    <w:p w14:paraId="6E2D3E88" w14:textId="77777777" w:rsidR="00681935" w:rsidRPr="00D35F99" w:rsidRDefault="00681935" w:rsidP="00681935">
      <w:pPr>
        <w:rPr>
          <w:rFonts w:ascii="Arial" w:hAnsi="Arial" w:cs="Arial"/>
        </w:rPr>
      </w:pPr>
    </w:p>
    <w:p w14:paraId="58C4DA58" w14:textId="77777777" w:rsidR="003F4ACF" w:rsidRPr="00D35F99" w:rsidRDefault="003F4ACF" w:rsidP="003F4ACF">
      <w:pPr>
        <w:ind w:left="426"/>
        <w:rPr>
          <w:rFonts w:ascii="Arial" w:hAnsi="Arial" w:cs="Arial"/>
        </w:rPr>
      </w:pPr>
      <w:r w:rsidRPr="00D35F99">
        <w:rPr>
          <w:rFonts w:ascii="Arial" w:hAnsi="Arial" w:cs="Arial"/>
        </w:rPr>
        <w:t>II.-  El productor recibe los materiales para la elaboración del megatip por parte del ejecutivo.</w:t>
      </w:r>
    </w:p>
    <w:p w14:paraId="12F95463" w14:textId="77777777" w:rsidR="003F4ACF" w:rsidRPr="00D35F99" w:rsidRDefault="003F4ACF" w:rsidP="003F4ACF">
      <w:pPr>
        <w:rPr>
          <w:rFonts w:ascii="Arial" w:hAnsi="Arial" w:cs="Arial"/>
        </w:rPr>
      </w:pPr>
    </w:p>
    <w:p w14:paraId="02271B75" w14:textId="77777777" w:rsidR="003F4ACF" w:rsidRPr="00D35F99" w:rsidRDefault="003F4ACF" w:rsidP="003F4ACF">
      <w:pPr>
        <w:numPr>
          <w:ilvl w:val="1"/>
          <w:numId w:val="8"/>
        </w:numPr>
        <w:tabs>
          <w:tab w:val="left" w:pos="1140"/>
        </w:tabs>
        <w:ind w:left="1560"/>
        <w:rPr>
          <w:rFonts w:ascii="Arial" w:hAnsi="Arial" w:cs="Arial"/>
        </w:rPr>
      </w:pPr>
      <w:r w:rsidRPr="00D35F99">
        <w:rPr>
          <w:rFonts w:ascii="Arial" w:hAnsi="Arial" w:cs="Arial"/>
        </w:rPr>
        <w:t>Descripción detallada del paso o actividad número dos.</w:t>
      </w:r>
      <w:r w:rsidRPr="00D35F99">
        <w:rPr>
          <w:rFonts w:ascii="Arial" w:hAnsi="Arial" w:cs="Arial"/>
        </w:rPr>
        <w:br/>
      </w:r>
      <w:r w:rsidRPr="00D35F99">
        <w:rPr>
          <w:rFonts w:ascii="Arial" w:hAnsi="Arial" w:cs="Arial"/>
        </w:rPr>
        <w:br/>
      </w:r>
      <w:r w:rsidRPr="00D35F99">
        <w:rPr>
          <w:rFonts w:ascii="Arial" w:hAnsi="Arial" w:cs="Arial"/>
          <w:lang w:val="es-MX"/>
        </w:rPr>
        <w:t>El productor revisa los materiales enviados por el ejecutivo para la realización del megatip o busca los mate</w:t>
      </w:r>
      <w:r w:rsidR="00507070">
        <w:rPr>
          <w:rFonts w:ascii="Arial" w:hAnsi="Arial" w:cs="Arial"/>
          <w:lang w:val="es-MX"/>
        </w:rPr>
        <w:t>r</w:t>
      </w:r>
      <w:r w:rsidRPr="00D35F99">
        <w:rPr>
          <w:rFonts w:ascii="Arial" w:hAnsi="Arial" w:cs="Arial"/>
          <w:lang w:val="es-MX"/>
        </w:rPr>
        <w:t>iales en internet en sitios indicados por el ejecutivo.</w:t>
      </w:r>
    </w:p>
    <w:p w14:paraId="3155018A" w14:textId="77777777" w:rsidR="003F4ACF" w:rsidRPr="00D35F99" w:rsidRDefault="003F4ACF" w:rsidP="003F4ACF">
      <w:pPr>
        <w:tabs>
          <w:tab w:val="left" w:pos="1140"/>
        </w:tabs>
        <w:rPr>
          <w:rFonts w:ascii="Arial" w:hAnsi="Arial" w:cs="Arial"/>
        </w:rPr>
      </w:pPr>
    </w:p>
    <w:p w14:paraId="2528E128" w14:textId="77777777" w:rsidR="003F4ACF" w:rsidRPr="00D35F99" w:rsidRDefault="003F4ACF" w:rsidP="003F4ACF">
      <w:pPr>
        <w:tabs>
          <w:tab w:val="left" w:pos="1140"/>
        </w:tabs>
        <w:rPr>
          <w:rFonts w:ascii="Arial" w:hAnsi="Arial" w:cs="Arial"/>
          <w:lang w:val="es-MX"/>
        </w:rPr>
      </w:pPr>
    </w:p>
    <w:p w14:paraId="2C5273BB" w14:textId="77777777" w:rsidR="00B147CA" w:rsidRDefault="003F4ACF" w:rsidP="003F4ACF">
      <w:pPr>
        <w:ind w:left="426"/>
        <w:rPr>
          <w:rFonts w:ascii="Arial" w:hAnsi="Arial" w:cs="Arial"/>
        </w:rPr>
      </w:pPr>
      <w:r w:rsidRPr="00D35F99">
        <w:rPr>
          <w:rFonts w:ascii="Arial" w:hAnsi="Arial" w:cs="Arial"/>
        </w:rPr>
        <w:t>III.-  El productor elabora el megatip</w:t>
      </w:r>
      <w:r w:rsidR="00BE4547">
        <w:rPr>
          <w:rFonts w:ascii="Arial" w:hAnsi="Arial" w:cs="Arial"/>
        </w:rPr>
        <w:t xml:space="preserve"> </w:t>
      </w:r>
    </w:p>
    <w:p w14:paraId="722E8940" w14:textId="77777777" w:rsidR="003F4ACF" w:rsidRPr="00D35F99" w:rsidRDefault="00B147CA" w:rsidP="003F4ACF">
      <w:pPr>
        <w:ind w:left="426"/>
        <w:rPr>
          <w:rFonts w:ascii="Arial" w:hAnsi="Arial" w:cs="Arial"/>
        </w:rPr>
      </w:pPr>
      <w:r>
        <w:rPr>
          <w:rFonts w:ascii="Arial" w:hAnsi="Arial" w:cs="Arial"/>
        </w:rPr>
        <w:t xml:space="preserve">       A).- Imagen F</w:t>
      </w:r>
      <w:r w:rsidR="00BE4547">
        <w:rPr>
          <w:rFonts w:ascii="Arial" w:hAnsi="Arial" w:cs="Arial"/>
        </w:rPr>
        <w:t>ija</w:t>
      </w:r>
      <w:r w:rsidR="003F4ACF" w:rsidRPr="00D35F99">
        <w:rPr>
          <w:rFonts w:ascii="Arial" w:hAnsi="Arial" w:cs="Arial"/>
        </w:rPr>
        <w:br/>
      </w:r>
    </w:p>
    <w:p w14:paraId="7E543E8D" w14:textId="77777777" w:rsidR="009648E7" w:rsidRPr="00372A03" w:rsidRDefault="003F4ACF" w:rsidP="00507070">
      <w:pPr>
        <w:pStyle w:val="Textoindependiente"/>
        <w:numPr>
          <w:ilvl w:val="0"/>
          <w:numId w:val="17"/>
        </w:numPr>
        <w:rPr>
          <w:rFonts w:ascii="Arial" w:hAnsi="Arial"/>
        </w:rPr>
      </w:pPr>
      <w:r w:rsidRPr="00D35F99">
        <w:rPr>
          <w:rFonts w:ascii="Arial" w:hAnsi="Arial" w:cs="Arial"/>
        </w:rPr>
        <w:t>Descripción detallada del paso o actividad número tres.</w:t>
      </w:r>
      <w:r w:rsidRPr="00D35F99">
        <w:rPr>
          <w:rFonts w:ascii="Arial" w:hAnsi="Arial" w:cs="Arial"/>
        </w:rPr>
        <w:br/>
      </w:r>
      <w:r w:rsidRPr="00D35F99">
        <w:rPr>
          <w:rFonts w:ascii="Arial" w:hAnsi="Arial" w:cs="Arial"/>
        </w:rPr>
        <w:br/>
      </w:r>
      <w:r w:rsidRPr="00D35F99">
        <w:rPr>
          <w:rFonts w:ascii="Arial" w:hAnsi="Arial" w:cs="Arial"/>
          <w:lang w:val="es-MX"/>
        </w:rPr>
        <w:t>El productor realiza el megatip de acuerdo a las especificaciones de la solicitud de                producción.</w:t>
      </w:r>
      <w:r w:rsidR="00682F2E">
        <w:rPr>
          <w:rFonts w:ascii="Arial" w:hAnsi="Arial" w:cs="Arial"/>
          <w:lang w:val="es-MX"/>
        </w:rPr>
        <w:br/>
      </w:r>
      <w:r w:rsidR="009648E7">
        <w:rPr>
          <w:rFonts w:ascii="Arial" w:hAnsi="Arial" w:cs="Arial"/>
          <w:lang w:val="es-MX"/>
        </w:rPr>
        <w:br/>
      </w:r>
      <w:r w:rsidR="009648E7" w:rsidRPr="00372A03">
        <w:rPr>
          <w:rFonts w:ascii="Arial" w:hAnsi="Arial"/>
        </w:rPr>
        <w:t>Antes de comenzar  a elaborar mensajes o videos para el canal Megatips debe tomar en cuenta diferentes puntos para su fácil legibilidad.</w:t>
      </w:r>
    </w:p>
    <w:p w14:paraId="00F0B36B" w14:textId="77777777" w:rsidR="009648E7" w:rsidRPr="00372A03" w:rsidRDefault="009648E7" w:rsidP="009648E7">
      <w:pPr>
        <w:rPr>
          <w:rFonts w:ascii="Arial" w:hAnsi="Arial" w:cs="Arial"/>
        </w:rPr>
      </w:pPr>
    </w:p>
    <w:p w14:paraId="2D1FBDA7" w14:textId="77777777" w:rsidR="009648E7" w:rsidRPr="00372A03" w:rsidRDefault="009648E7" w:rsidP="009648E7">
      <w:pPr>
        <w:rPr>
          <w:rFonts w:ascii="Arial" w:hAnsi="Arial" w:cs="Arial"/>
        </w:rPr>
      </w:pPr>
      <w:r w:rsidRPr="00372A03">
        <w:rPr>
          <w:rFonts w:ascii="Arial" w:hAnsi="Arial" w:cs="Arial"/>
        </w:rPr>
        <w:t>Características de un mensaje en Megatips.</w:t>
      </w:r>
    </w:p>
    <w:p w14:paraId="35BB88D6" w14:textId="77777777" w:rsidR="009648E7" w:rsidRPr="00372A03" w:rsidRDefault="009648E7" w:rsidP="009648E7">
      <w:pPr>
        <w:rPr>
          <w:rFonts w:ascii="Arial" w:hAnsi="Arial" w:cs="Arial"/>
        </w:rPr>
      </w:pPr>
    </w:p>
    <w:p w14:paraId="767D3E90" w14:textId="77777777" w:rsidR="009648E7" w:rsidRPr="00372A03" w:rsidRDefault="009648E7" w:rsidP="009648E7">
      <w:pPr>
        <w:widowControl/>
        <w:numPr>
          <w:ilvl w:val="0"/>
          <w:numId w:val="15"/>
        </w:numPr>
        <w:suppressAutoHyphens w:val="0"/>
        <w:rPr>
          <w:rFonts w:ascii="Arial" w:hAnsi="Arial" w:cs="Arial"/>
        </w:rPr>
      </w:pPr>
      <w:r w:rsidRPr="00372A03">
        <w:rPr>
          <w:rFonts w:ascii="Arial" w:hAnsi="Arial" w:cs="Arial"/>
        </w:rPr>
        <w:t>El material a producir deberá ser entregado 24 Hrs. Antes de su transmisión como mínimo.</w:t>
      </w:r>
      <w:r w:rsidR="008C3B10">
        <w:rPr>
          <w:rFonts w:ascii="Arial" w:hAnsi="Arial" w:cs="Arial"/>
        </w:rPr>
        <w:br/>
      </w:r>
    </w:p>
    <w:p w14:paraId="3DD6011D" w14:textId="77777777" w:rsidR="009648E7" w:rsidRPr="00372A03" w:rsidRDefault="009648E7" w:rsidP="009648E7">
      <w:pPr>
        <w:widowControl/>
        <w:numPr>
          <w:ilvl w:val="0"/>
          <w:numId w:val="15"/>
        </w:numPr>
        <w:suppressAutoHyphens w:val="0"/>
        <w:rPr>
          <w:rFonts w:ascii="Arial" w:hAnsi="Arial" w:cs="Arial"/>
        </w:rPr>
      </w:pPr>
      <w:r w:rsidRPr="00372A03">
        <w:rPr>
          <w:rFonts w:ascii="Arial" w:hAnsi="Arial" w:cs="Arial"/>
        </w:rPr>
        <w:t>El texto deberá  ser revisado en ortografía y redacción antes de ser producido  y además  deberá  ser autorizado por el cliente para su transmisión.</w:t>
      </w:r>
      <w:r w:rsidR="008C3B10">
        <w:rPr>
          <w:rFonts w:ascii="Arial" w:hAnsi="Arial" w:cs="Arial"/>
        </w:rPr>
        <w:br/>
      </w:r>
    </w:p>
    <w:p w14:paraId="55F59777" w14:textId="77777777" w:rsidR="009648E7" w:rsidRPr="00BE4547" w:rsidRDefault="009648E7" w:rsidP="00BE4547">
      <w:pPr>
        <w:widowControl/>
        <w:numPr>
          <w:ilvl w:val="0"/>
          <w:numId w:val="15"/>
        </w:numPr>
        <w:suppressAutoHyphens w:val="0"/>
        <w:rPr>
          <w:rFonts w:ascii="Arial" w:hAnsi="Arial" w:cs="Arial"/>
        </w:rPr>
      </w:pPr>
      <w:r w:rsidRPr="00372A03">
        <w:rPr>
          <w:rFonts w:ascii="Arial" w:hAnsi="Arial" w:cs="Arial"/>
        </w:rPr>
        <w:t>Deberán ser 4 pantallas como máximo para un solo mensaje.</w:t>
      </w:r>
      <w:r w:rsidR="00BE4547">
        <w:rPr>
          <w:rFonts w:ascii="Arial" w:hAnsi="Arial" w:cs="Arial"/>
        </w:rPr>
        <w:t xml:space="preserve"> (megatip de 20 segundos)</w:t>
      </w:r>
      <w:r w:rsidR="008C3B10" w:rsidRPr="00BE4547">
        <w:rPr>
          <w:rFonts w:ascii="Arial" w:hAnsi="Arial" w:cs="Arial"/>
        </w:rPr>
        <w:br/>
      </w:r>
    </w:p>
    <w:p w14:paraId="49C09994" w14:textId="77777777" w:rsidR="009648E7" w:rsidRPr="00372A03" w:rsidRDefault="009648E7" w:rsidP="009648E7">
      <w:pPr>
        <w:widowControl/>
        <w:numPr>
          <w:ilvl w:val="0"/>
          <w:numId w:val="15"/>
        </w:numPr>
        <w:suppressAutoHyphens w:val="0"/>
        <w:rPr>
          <w:rFonts w:ascii="Arial" w:hAnsi="Arial" w:cs="Arial"/>
        </w:rPr>
      </w:pPr>
      <w:r w:rsidRPr="00372A03">
        <w:rPr>
          <w:rFonts w:ascii="Arial" w:hAnsi="Arial" w:cs="Arial"/>
        </w:rPr>
        <w:t>El tamaño mínimo de la tipografía será de 20 puntos</w:t>
      </w:r>
      <w:r w:rsidR="00507070">
        <w:rPr>
          <w:rFonts w:ascii="Arial" w:hAnsi="Arial" w:cs="Arial"/>
        </w:rPr>
        <w:t xml:space="preserve"> (dependiendo del diseño)</w:t>
      </w:r>
      <w:r w:rsidRPr="00372A03">
        <w:rPr>
          <w:rFonts w:ascii="Arial" w:hAnsi="Arial" w:cs="Arial"/>
        </w:rPr>
        <w:t>.</w:t>
      </w:r>
      <w:r w:rsidR="008C3B10">
        <w:rPr>
          <w:rFonts w:ascii="Arial" w:hAnsi="Arial" w:cs="Arial"/>
        </w:rPr>
        <w:br/>
      </w:r>
    </w:p>
    <w:p w14:paraId="7CD0AB70" w14:textId="77777777" w:rsidR="009648E7" w:rsidRPr="00372A03" w:rsidRDefault="009648E7" w:rsidP="009648E7">
      <w:pPr>
        <w:widowControl/>
        <w:numPr>
          <w:ilvl w:val="0"/>
          <w:numId w:val="15"/>
        </w:numPr>
        <w:suppressAutoHyphens w:val="0"/>
        <w:rPr>
          <w:rFonts w:ascii="Arial" w:hAnsi="Arial" w:cs="Arial"/>
        </w:rPr>
      </w:pPr>
      <w:r w:rsidRPr="00372A03">
        <w:rPr>
          <w:rFonts w:ascii="Arial" w:hAnsi="Arial" w:cs="Arial"/>
        </w:rPr>
        <w:t>El máximo de palabras serán  20 por pantalla (esto equivale a 80 palabras por mensaje).</w:t>
      </w:r>
      <w:r w:rsidR="008C3B10">
        <w:rPr>
          <w:rFonts w:ascii="Arial" w:hAnsi="Arial" w:cs="Arial"/>
        </w:rPr>
        <w:br/>
      </w:r>
    </w:p>
    <w:p w14:paraId="6C4DDE5F" w14:textId="77777777" w:rsidR="009648E7" w:rsidRPr="00372A03" w:rsidRDefault="009648E7" w:rsidP="009648E7">
      <w:pPr>
        <w:widowControl/>
        <w:numPr>
          <w:ilvl w:val="0"/>
          <w:numId w:val="15"/>
        </w:numPr>
        <w:suppressAutoHyphens w:val="0"/>
        <w:rPr>
          <w:rFonts w:ascii="Arial" w:hAnsi="Arial" w:cs="Arial"/>
        </w:rPr>
      </w:pPr>
      <w:r w:rsidRPr="00372A03">
        <w:rPr>
          <w:rFonts w:ascii="Arial" w:hAnsi="Arial" w:cs="Arial"/>
        </w:rPr>
        <w:t>El color del texto deberá tener un contraste fuerte para su fácil lectura y no podrán ser mas de dos por pantalla.</w:t>
      </w:r>
    </w:p>
    <w:p w14:paraId="0258D7EE" w14:textId="77777777" w:rsidR="00507070" w:rsidRDefault="009648E7" w:rsidP="00525E29">
      <w:pPr>
        <w:ind w:left="1276"/>
        <w:rPr>
          <w:rFonts w:ascii="Arial" w:hAnsi="Arial" w:cs="Arial"/>
          <w:lang w:val="es-MX"/>
        </w:rPr>
      </w:pPr>
      <w:r>
        <w:rPr>
          <w:rFonts w:ascii="Arial" w:hAnsi="Arial" w:cs="Arial"/>
          <w:lang w:val="es-MX"/>
        </w:rPr>
        <w:br/>
      </w:r>
    </w:p>
    <w:p w14:paraId="25606ADA" w14:textId="77777777" w:rsidR="00507070" w:rsidRDefault="00507070" w:rsidP="00507070">
      <w:pPr>
        <w:rPr>
          <w:rFonts w:ascii="Arial" w:hAnsi="Arial" w:cs="Arial"/>
          <w:lang w:val="es-MX"/>
        </w:rPr>
      </w:pPr>
    </w:p>
    <w:p w14:paraId="7EEFF92C" w14:textId="77777777" w:rsidR="00507070" w:rsidRDefault="00507070" w:rsidP="00507070">
      <w:pPr>
        <w:rPr>
          <w:rFonts w:ascii="Arial" w:hAnsi="Arial" w:cs="Arial"/>
          <w:lang w:val="es-MX"/>
        </w:rPr>
      </w:pPr>
    </w:p>
    <w:p w14:paraId="573704DE" w14:textId="77777777" w:rsidR="00BE4547" w:rsidRDefault="00BE4547" w:rsidP="00507070">
      <w:pPr>
        <w:rPr>
          <w:rFonts w:ascii="Arial" w:hAnsi="Arial" w:cs="Arial"/>
          <w:lang w:val="es-MX"/>
        </w:rPr>
      </w:pPr>
    </w:p>
    <w:p w14:paraId="74C2AA76" w14:textId="77777777" w:rsidR="00BE4547" w:rsidRDefault="00BE4547" w:rsidP="00507070">
      <w:pPr>
        <w:rPr>
          <w:rFonts w:ascii="Arial" w:hAnsi="Arial" w:cs="Arial"/>
          <w:lang w:val="es-MX"/>
        </w:rPr>
      </w:pPr>
    </w:p>
    <w:p w14:paraId="6B126DB2" w14:textId="77777777" w:rsidR="006178A2" w:rsidRPr="006178A2" w:rsidRDefault="00682F2E" w:rsidP="00507070">
      <w:pPr>
        <w:rPr>
          <w:rFonts w:ascii="Arial" w:hAnsi="Arial" w:cs="Arial"/>
        </w:rPr>
      </w:pPr>
      <w:r>
        <w:rPr>
          <w:rFonts w:ascii="Arial" w:hAnsi="Arial" w:cs="Arial"/>
          <w:lang w:val="es-MX"/>
        </w:rPr>
        <w:t>Conocimientos:</w:t>
      </w:r>
      <w:r w:rsidR="00506E45">
        <w:rPr>
          <w:rFonts w:ascii="Arial" w:hAnsi="Arial" w:cs="Arial"/>
          <w:lang w:val="es-MX"/>
        </w:rPr>
        <w:br/>
      </w:r>
    </w:p>
    <w:p w14:paraId="3D07372E" w14:textId="77777777" w:rsidR="003F4ACF" w:rsidRPr="00D35F99" w:rsidRDefault="006178A2" w:rsidP="006178A2">
      <w:pPr>
        <w:rPr>
          <w:rFonts w:ascii="Arial" w:hAnsi="Arial" w:cs="Arial"/>
        </w:rPr>
      </w:pPr>
      <w:r>
        <w:rPr>
          <w:rFonts w:ascii="Arial" w:hAnsi="Arial" w:cs="Arial"/>
          <w:lang w:val="es-MX"/>
        </w:rPr>
        <w:t xml:space="preserve">En la realización </w:t>
      </w:r>
      <w:r w:rsidR="00506E45">
        <w:rPr>
          <w:rFonts w:ascii="Arial" w:hAnsi="Arial" w:cs="Arial"/>
          <w:lang w:val="es-MX"/>
        </w:rPr>
        <w:t>de cualquier producción de Megatips se requiere principalmente saber proyectar l</w:t>
      </w:r>
      <w:r w:rsidR="00507070">
        <w:rPr>
          <w:rFonts w:ascii="Arial" w:hAnsi="Arial" w:cs="Arial"/>
          <w:lang w:val="es-MX"/>
        </w:rPr>
        <w:t xml:space="preserve">a idea del cliente en 20, o 30 </w:t>
      </w:r>
      <w:r w:rsidR="00506E45">
        <w:rPr>
          <w:rFonts w:ascii="Arial" w:hAnsi="Arial" w:cs="Arial"/>
          <w:lang w:val="es-MX"/>
        </w:rPr>
        <w:t>segundos, saber vizualisar</w:t>
      </w:r>
      <w:r w:rsidR="00682F2E">
        <w:rPr>
          <w:rFonts w:ascii="Arial" w:hAnsi="Arial" w:cs="Arial"/>
          <w:lang w:val="es-MX"/>
        </w:rPr>
        <w:t xml:space="preserve"> con imágenes estratégicas el mensaje a vender, con poca tipografía (la mas esencial, ya que debe ser mas visual, recordar </w:t>
      </w:r>
      <w:r w:rsidR="00507070">
        <w:rPr>
          <w:rFonts w:ascii="Arial" w:hAnsi="Arial" w:cs="Arial"/>
          <w:lang w:val="es-MX"/>
        </w:rPr>
        <w:t xml:space="preserve">que </w:t>
      </w:r>
      <w:r w:rsidR="00682F2E">
        <w:rPr>
          <w:rFonts w:ascii="Arial" w:hAnsi="Arial" w:cs="Arial"/>
          <w:lang w:val="es-MX"/>
        </w:rPr>
        <w:t xml:space="preserve">no es revista, es pantalla). </w:t>
      </w:r>
      <w:r w:rsidR="00506E45">
        <w:rPr>
          <w:rFonts w:ascii="Arial" w:hAnsi="Arial" w:cs="Arial"/>
          <w:lang w:val="es-MX"/>
        </w:rPr>
        <w:t xml:space="preserve"> </w:t>
      </w:r>
      <w:r w:rsidR="003F4ACF" w:rsidRPr="00D35F99">
        <w:rPr>
          <w:rFonts w:ascii="Arial" w:hAnsi="Arial" w:cs="Arial"/>
          <w:lang w:val="es-MX"/>
        </w:rPr>
        <w:br/>
      </w:r>
    </w:p>
    <w:p w14:paraId="58DCC0BE" w14:textId="77777777" w:rsidR="00797568" w:rsidRDefault="0099322C" w:rsidP="000F0532">
      <w:pPr>
        <w:rPr>
          <w:rFonts w:ascii="Arial" w:hAnsi="Arial" w:cs="Arial"/>
          <w:lang w:val="es-MX"/>
        </w:rPr>
      </w:pPr>
      <w:r>
        <w:rPr>
          <w:rFonts w:ascii="Arial" w:hAnsi="Arial" w:cs="Arial"/>
          <w:lang w:val="es-MX"/>
        </w:rPr>
        <w:t xml:space="preserve">Los colores a emplear son importantes, de eso depende la atracción de nuestro anuncio </w:t>
      </w:r>
      <w:r w:rsidR="00797568">
        <w:rPr>
          <w:rFonts w:ascii="Arial" w:hAnsi="Arial" w:cs="Arial"/>
          <w:lang w:val="es-MX"/>
        </w:rPr>
        <w:t xml:space="preserve">a la vista del espectador, tampoco deberán ser tonos muy brillantes por su dificultad para ser observados por la vista humana. </w:t>
      </w:r>
    </w:p>
    <w:p w14:paraId="27DB1B7B" w14:textId="77777777" w:rsidR="000F0532" w:rsidRPr="00D35F99" w:rsidRDefault="00797568" w:rsidP="000F0532">
      <w:pPr>
        <w:rPr>
          <w:rFonts w:ascii="Arial" w:hAnsi="Arial" w:cs="Arial"/>
          <w:lang w:val="es-MX"/>
        </w:rPr>
      </w:pPr>
      <w:r>
        <w:rPr>
          <w:rFonts w:ascii="Arial" w:hAnsi="Arial" w:cs="Arial"/>
          <w:lang w:val="es-MX"/>
        </w:rPr>
        <w:t>Tomar en cuanta la psicol</w:t>
      </w:r>
      <w:r w:rsidR="00A1508B">
        <w:rPr>
          <w:rFonts w:ascii="Arial" w:hAnsi="Arial" w:cs="Arial"/>
          <w:lang w:val="es-MX"/>
        </w:rPr>
        <w:t>ogía de los colores para la real</w:t>
      </w:r>
      <w:r>
        <w:rPr>
          <w:rFonts w:ascii="Arial" w:hAnsi="Arial" w:cs="Arial"/>
          <w:lang w:val="es-MX"/>
        </w:rPr>
        <w:t>ización del Megatips.</w:t>
      </w:r>
      <w:r w:rsidR="00A1508B">
        <w:rPr>
          <w:rFonts w:ascii="Arial" w:hAnsi="Arial" w:cs="Arial"/>
          <w:lang w:val="es-MX"/>
        </w:rPr>
        <w:t xml:space="preserve"> </w:t>
      </w:r>
      <w:r>
        <w:rPr>
          <w:rFonts w:ascii="Arial" w:hAnsi="Arial" w:cs="Arial"/>
          <w:lang w:val="es-MX"/>
        </w:rPr>
        <w:t xml:space="preserve">  </w:t>
      </w:r>
    </w:p>
    <w:p w14:paraId="1BBA0B16" w14:textId="77777777" w:rsidR="000F0532" w:rsidRPr="00D35F99" w:rsidRDefault="000F0532" w:rsidP="000F0532">
      <w:pPr>
        <w:rPr>
          <w:rFonts w:ascii="Arial" w:hAnsi="Arial" w:cs="Arial"/>
          <w:lang w:val="es-MX"/>
        </w:rPr>
      </w:pPr>
    </w:p>
    <w:p w14:paraId="4B4816D2" w14:textId="77777777" w:rsidR="000F0532" w:rsidRPr="00D35F99" w:rsidRDefault="00507070" w:rsidP="000F0532">
      <w:pPr>
        <w:rPr>
          <w:rFonts w:ascii="Arial" w:hAnsi="Arial" w:cs="Arial"/>
          <w:lang w:val="es-MX"/>
        </w:rPr>
      </w:pPr>
      <w:r>
        <w:rPr>
          <w:noProof/>
          <w:lang w:val="es-MX"/>
        </w:rPr>
        <w:drawing>
          <wp:anchor distT="0" distB="0" distL="114300" distR="114300" simplePos="0" relativeHeight="251656192" behindDoc="0" locked="0" layoutInCell="1" allowOverlap="1" wp14:anchorId="002EE11D" wp14:editId="217ECDA9">
            <wp:simplePos x="0" y="0"/>
            <wp:positionH relativeFrom="column">
              <wp:posOffset>3030855</wp:posOffset>
            </wp:positionH>
            <wp:positionV relativeFrom="paragraph">
              <wp:posOffset>10795</wp:posOffset>
            </wp:positionV>
            <wp:extent cx="1126490" cy="1218565"/>
            <wp:effectExtent l="0" t="0" r="0" b="0"/>
            <wp:wrapSquare wrapText="bothSides"/>
            <wp:docPr id="24" name="Imagen 24" descr="colores-primarios-mater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olores-primarios-materia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6490" cy="12185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7A0493D" w14:textId="77777777" w:rsidR="000F0532" w:rsidRDefault="000F0532" w:rsidP="000F0532">
      <w:pPr>
        <w:rPr>
          <w:rFonts w:ascii="Arial" w:hAnsi="Arial" w:cs="Arial"/>
          <w:lang w:val="es-MX"/>
        </w:rPr>
      </w:pPr>
    </w:p>
    <w:p w14:paraId="4B265F8F" w14:textId="77777777" w:rsidR="00A1508B" w:rsidRDefault="00A1508B" w:rsidP="000F0532">
      <w:pPr>
        <w:rPr>
          <w:rFonts w:ascii="Arial" w:hAnsi="Arial" w:cs="Arial"/>
          <w:lang w:val="es-MX"/>
        </w:rPr>
      </w:pPr>
    </w:p>
    <w:p w14:paraId="1A2CC5D8" w14:textId="77777777" w:rsidR="00A1508B" w:rsidRDefault="00A1508B" w:rsidP="000F0532">
      <w:pPr>
        <w:rPr>
          <w:rFonts w:ascii="Arial" w:hAnsi="Arial" w:cs="Arial"/>
          <w:lang w:val="es-MX"/>
        </w:rPr>
      </w:pPr>
    </w:p>
    <w:p w14:paraId="42AEC197" w14:textId="77777777" w:rsidR="000F0532" w:rsidRDefault="000F0532" w:rsidP="000F0532">
      <w:pPr>
        <w:rPr>
          <w:rFonts w:ascii="Arial" w:hAnsi="Arial" w:cs="Arial"/>
          <w:lang w:val="es-MX"/>
        </w:rPr>
      </w:pPr>
    </w:p>
    <w:p w14:paraId="45459AB1" w14:textId="77777777" w:rsidR="00A1508B" w:rsidRPr="00D35F99" w:rsidRDefault="00A1508B" w:rsidP="000F0532">
      <w:pPr>
        <w:rPr>
          <w:rFonts w:ascii="Arial" w:hAnsi="Arial" w:cs="Arial"/>
          <w:lang w:val="es-MX"/>
        </w:rPr>
      </w:pPr>
    </w:p>
    <w:p w14:paraId="1A4C542A" w14:textId="77777777" w:rsidR="000F0532" w:rsidRDefault="000F0532" w:rsidP="000F0532">
      <w:pPr>
        <w:rPr>
          <w:rFonts w:ascii="Arial" w:hAnsi="Arial" w:cs="Arial"/>
          <w:lang w:val="es-MX"/>
        </w:rPr>
      </w:pPr>
    </w:p>
    <w:p w14:paraId="7D459D41" w14:textId="77777777" w:rsidR="00A1508B" w:rsidRDefault="00A1508B" w:rsidP="000F0532">
      <w:pPr>
        <w:rPr>
          <w:rFonts w:ascii="Arial" w:hAnsi="Arial" w:cs="Arial"/>
          <w:lang w:val="es-MX"/>
        </w:rPr>
      </w:pPr>
    </w:p>
    <w:p w14:paraId="72AECA2F" w14:textId="77777777" w:rsidR="00507070" w:rsidRDefault="006D4866" w:rsidP="000F0532">
      <w:pPr>
        <w:rPr>
          <w:rFonts w:ascii="Arial" w:hAnsi="Arial" w:cs="Arial"/>
          <w:lang w:val="es-MX"/>
        </w:rPr>
      </w:pPr>
      <w:r>
        <w:rPr>
          <w:rFonts w:ascii="Arial" w:hAnsi="Arial" w:cs="Arial"/>
          <w:lang w:val="es-MX"/>
        </w:rPr>
        <w:t>Colores No legibles, dificultad para leer:</w:t>
      </w:r>
    </w:p>
    <w:p w14:paraId="368F6BC7" w14:textId="77777777" w:rsidR="00151476" w:rsidRDefault="006D4866" w:rsidP="000F0532">
      <w:pPr>
        <w:rPr>
          <w:rFonts w:ascii="Arial" w:hAnsi="Arial" w:cs="Arial"/>
          <w:lang w:val="es-MX"/>
        </w:rPr>
      </w:pPr>
      <w:r>
        <w:rPr>
          <w:rFonts w:ascii="Arial" w:hAnsi="Arial" w:cs="Arial"/>
          <w:lang w:val="es-MX"/>
        </w:rPr>
        <w:br/>
        <w:t>Si estos tonos son utilizados en fondos claros pueden funcionar perfectamente en lectura y gráficos visuales, pero en fondos oscuros, o en combinación unos con otros (ejemplo verde y magenta), son dificiles</w:t>
      </w:r>
      <w:r w:rsidR="00151476">
        <w:rPr>
          <w:rFonts w:ascii="Arial" w:hAnsi="Arial" w:cs="Arial"/>
          <w:lang w:val="es-MX"/>
        </w:rPr>
        <w:t xml:space="preserve"> de interpretar para el espectador. </w:t>
      </w:r>
    </w:p>
    <w:p w14:paraId="37269121" w14:textId="77777777" w:rsidR="00151476" w:rsidRDefault="00151476" w:rsidP="000F0532">
      <w:pPr>
        <w:rPr>
          <w:rFonts w:ascii="Arial" w:hAnsi="Arial" w:cs="Arial"/>
          <w:lang w:val="es-MX"/>
        </w:rPr>
      </w:pPr>
      <w:r>
        <w:rPr>
          <w:rFonts w:ascii="Arial" w:hAnsi="Arial" w:cs="Arial"/>
          <w:lang w:val="es-MX"/>
        </w:rPr>
        <w:t>Lo mas recomendable es la utilización correcta de oscuro claro por ejemplo:</w:t>
      </w:r>
    </w:p>
    <w:p w14:paraId="5D9A5EAD" w14:textId="77777777" w:rsidR="00151476" w:rsidRDefault="008971AF" w:rsidP="000F0532">
      <w:pPr>
        <w:rPr>
          <w:rFonts w:ascii="Arial" w:hAnsi="Arial" w:cs="Arial"/>
          <w:lang w:val="es-MX"/>
        </w:rPr>
      </w:pPr>
      <w:r>
        <w:rPr>
          <w:noProof/>
          <w:lang w:val="es-MX"/>
        </w:rPr>
        <w:drawing>
          <wp:anchor distT="0" distB="0" distL="114300" distR="114300" simplePos="0" relativeHeight="251657216" behindDoc="0" locked="0" layoutInCell="1" allowOverlap="1" wp14:anchorId="18A481BF" wp14:editId="7A124AD5">
            <wp:simplePos x="0" y="0"/>
            <wp:positionH relativeFrom="column">
              <wp:posOffset>1757045</wp:posOffset>
            </wp:positionH>
            <wp:positionV relativeFrom="paragraph">
              <wp:posOffset>165100</wp:posOffset>
            </wp:positionV>
            <wp:extent cx="3411855" cy="1178560"/>
            <wp:effectExtent l="0" t="0" r="0" b="0"/>
            <wp:wrapSquare wrapText="bothSides"/>
            <wp:docPr id="25" name="Imagen 25" descr="Captura de pantalla 2012-11-30 a la(s)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aptura de pantalla 2012-11-30 a la(s) 1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1855" cy="1178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062EFBD3" w14:textId="77777777" w:rsidR="000F0532" w:rsidRPr="00013230" w:rsidRDefault="000F0532" w:rsidP="000F0532">
      <w:pPr>
        <w:rPr>
          <w:rFonts w:ascii="Arial" w:hAnsi="Arial" w:cs="Arial"/>
          <w:color w:val="000000"/>
        </w:rPr>
      </w:pPr>
    </w:p>
    <w:p w14:paraId="537F937C" w14:textId="77777777" w:rsidR="007A7EC0" w:rsidRDefault="007A7EC0" w:rsidP="003F4ACF">
      <w:pPr>
        <w:ind w:left="426"/>
        <w:rPr>
          <w:rFonts w:ascii="Arial" w:hAnsi="Arial" w:cs="Arial"/>
        </w:rPr>
      </w:pPr>
    </w:p>
    <w:p w14:paraId="6049E0F9" w14:textId="77777777" w:rsidR="007A7EC0" w:rsidRDefault="007A7EC0" w:rsidP="003F4ACF">
      <w:pPr>
        <w:ind w:left="426"/>
        <w:rPr>
          <w:rFonts w:ascii="Arial" w:hAnsi="Arial" w:cs="Arial"/>
        </w:rPr>
      </w:pPr>
    </w:p>
    <w:p w14:paraId="0D48A400" w14:textId="77777777" w:rsidR="007A7EC0" w:rsidRDefault="007A7EC0" w:rsidP="003F4ACF">
      <w:pPr>
        <w:ind w:left="426"/>
        <w:rPr>
          <w:rFonts w:ascii="Arial" w:hAnsi="Arial" w:cs="Arial"/>
        </w:rPr>
      </w:pPr>
    </w:p>
    <w:p w14:paraId="36C84AEC" w14:textId="77777777" w:rsidR="007A7EC0" w:rsidRDefault="007A7EC0" w:rsidP="003F4ACF">
      <w:pPr>
        <w:ind w:left="426"/>
        <w:rPr>
          <w:rFonts w:ascii="Arial" w:hAnsi="Arial" w:cs="Arial"/>
        </w:rPr>
      </w:pPr>
    </w:p>
    <w:p w14:paraId="3CEF1F0B" w14:textId="77777777" w:rsidR="007A7EC0" w:rsidRDefault="007A7EC0" w:rsidP="003F4ACF">
      <w:pPr>
        <w:ind w:left="426"/>
        <w:rPr>
          <w:rFonts w:ascii="Arial" w:hAnsi="Arial" w:cs="Arial"/>
        </w:rPr>
      </w:pPr>
    </w:p>
    <w:p w14:paraId="3C86C4A2" w14:textId="77777777" w:rsidR="00F03D6B" w:rsidRDefault="00F03D6B" w:rsidP="003F4ACF">
      <w:pPr>
        <w:ind w:left="426"/>
        <w:rPr>
          <w:rFonts w:ascii="Arial" w:hAnsi="Arial" w:cs="Arial"/>
        </w:rPr>
      </w:pPr>
    </w:p>
    <w:p w14:paraId="19325A50" w14:textId="77777777" w:rsidR="001B486B" w:rsidRDefault="001B486B" w:rsidP="003F4ACF">
      <w:pPr>
        <w:ind w:left="426"/>
        <w:rPr>
          <w:rFonts w:ascii="Arial" w:hAnsi="Arial" w:cs="Arial"/>
        </w:rPr>
      </w:pPr>
      <w:r>
        <w:rPr>
          <w:rFonts w:ascii="Arial" w:hAnsi="Arial" w:cs="Arial"/>
        </w:rPr>
        <w:t xml:space="preserve">Acompañar el texto con un filo negro, o blanco </w:t>
      </w:r>
      <w:r w:rsidR="00E0636E">
        <w:rPr>
          <w:rFonts w:ascii="Arial" w:hAnsi="Arial" w:cs="Arial"/>
        </w:rPr>
        <w:t xml:space="preserve">o un tono afín </w:t>
      </w:r>
      <w:r w:rsidR="00507070">
        <w:rPr>
          <w:rFonts w:ascii="Arial" w:hAnsi="Arial" w:cs="Arial"/>
        </w:rPr>
        <w:t>permite que</w:t>
      </w:r>
      <w:r w:rsidR="00E0636E">
        <w:rPr>
          <w:rFonts w:ascii="Arial" w:hAnsi="Arial" w:cs="Arial"/>
        </w:rPr>
        <w:t xml:space="preserve"> su lectura e interpretación visual</w:t>
      </w:r>
      <w:r w:rsidR="00507070">
        <w:rPr>
          <w:rFonts w:ascii="Arial" w:hAnsi="Arial" w:cs="Arial"/>
        </w:rPr>
        <w:t xml:space="preserve"> sean legibles</w:t>
      </w:r>
      <w:r w:rsidR="00E0636E">
        <w:rPr>
          <w:rFonts w:ascii="Arial" w:hAnsi="Arial" w:cs="Arial"/>
        </w:rPr>
        <w:t xml:space="preserve">. </w:t>
      </w:r>
      <w:r w:rsidR="00F03D6B">
        <w:rPr>
          <w:rFonts w:ascii="Arial" w:hAnsi="Arial" w:cs="Arial"/>
        </w:rPr>
        <w:br/>
      </w:r>
    </w:p>
    <w:p w14:paraId="3BBF7246" w14:textId="77777777" w:rsidR="0051154E" w:rsidRDefault="003E1EDC" w:rsidP="003F4ACF">
      <w:pPr>
        <w:ind w:left="426"/>
        <w:rPr>
          <w:rFonts w:ascii="Arial" w:hAnsi="Arial" w:cs="Arial"/>
        </w:rPr>
      </w:pPr>
      <w:r>
        <w:rPr>
          <w:rFonts w:ascii="Arial" w:hAnsi="Arial" w:cs="Arial"/>
        </w:rPr>
        <w:t>La letra también es important</w:t>
      </w:r>
      <w:r w:rsidR="00E0636E">
        <w:rPr>
          <w:rFonts w:ascii="Arial" w:hAnsi="Arial" w:cs="Arial"/>
        </w:rPr>
        <w:t>e</w:t>
      </w:r>
      <w:r>
        <w:rPr>
          <w:rFonts w:ascii="Arial" w:hAnsi="Arial" w:cs="Arial"/>
        </w:rPr>
        <w:t xml:space="preserve">, no se deben emplear tipografías con </w:t>
      </w:r>
      <w:r w:rsidR="00507070">
        <w:rPr>
          <w:rFonts w:ascii="Arial" w:hAnsi="Arial" w:cs="Arial"/>
        </w:rPr>
        <w:t>ornamentos</w:t>
      </w:r>
      <w:r>
        <w:rPr>
          <w:rFonts w:ascii="Arial" w:hAnsi="Arial" w:cs="Arial"/>
        </w:rPr>
        <w:t xml:space="preserve"> o muy delgadas (light)</w:t>
      </w:r>
      <w:r w:rsidR="0051154E">
        <w:rPr>
          <w:rFonts w:ascii="Arial" w:hAnsi="Arial" w:cs="Arial"/>
        </w:rPr>
        <w:t xml:space="preserve">, ni tampoco con características de difícil interpretación, las mas recomendables son </w:t>
      </w:r>
      <w:r w:rsidR="00507070">
        <w:rPr>
          <w:rFonts w:ascii="Arial" w:hAnsi="Arial" w:cs="Arial"/>
        </w:rPr>
        <w:t>las del tipo Sans Serif (</w:t>
      </w:r>
      <w:r w:rsidR="006236B7">
        <w:rPr>
          <w:rFonts w:ascii="Arial" w:hAnsi="Arial" w:cs="Arial"/>
        </w:rPr>
        <w:t xml:space="preserve">Arial, </w:t>
      </w:r>
      <w:proofErr w:type="spellStart"/>
      <w:r w:rsidR="006236B7">
        <w:rPr>
          <w:rFonts w:ascii="Arial" w:hAnsi="Arial" w:cs="Arial"/>
        </w:rPr>
        <w:t>Helvetica</w:t>
      </w:r>
      <w:proofErr w:type="spellEnd"/>
      <w:r w:rsidR="0051154E">
        <w:rPr>
          <w:rFonts w:ascii="Arial" w:hAnsi="Arial" w:cs="Arial"/>
        </w:rPr>
        <w:t xml:space="preserve"> y afines o parecidas a estas</w:t>
      </w:r>
      <w:r w:rsidR="006236B7">
        <w:rPr>
          <w:rFonts w:ascii="Arial" w:hAnsi="Arial" w:cs="Arial"/>
        </w:rPr>
        <w:t>)</w:t>
      </w:r>
      <w:r w:rsidR="0051154E">
        <w:rPr>
          <w:rFonts w:ascii="Arial" w:hAnsi="Arial" w:cs="Arial"/>
        </w:rPr>
        <w:t>. Su puntaje correcto de 20 o mas puntos</w:t>
      </w:r>
      <w:r w:rsidR="006236B7">
        <w:rPr>
          <w:rFonts w:ascii="Arial" w:hAnsi="Arial" w:cs="Arial"/>
        </w:rPr>
        <w:t xml:space="preserve"> dependiendo del espacio en el diseño</w:t>
      </w:r>
      <w:r w:rsidR="0051154E">
        <w:rPr>
          <w:rFonts w:ascii="Arial" w:hAnsi="Arial" w:cs="Arial"/>
        </w:rPr>
        <w:t xml:space="preserve">.  </w:t>
      </w:r>
      <w:r>
        <w:rPr>
          <w:rFonts w:ascii="Arial" w:hAnsi="Arial" w:cs="Arial"/>
        </w:rPr>
        <w:t xml:space="preserve">  </w:t>
      </w:r>
    </w:p>
    <w:p w14:paraId="3A8FBEA6" w14:textId="77777777" w:rsidR="0051154E" w:rsidRPr="00013230" w:rsidRDefault="0051154E" w:rsidP="003F4ACF">
      <w:pPr>
        <w:ind w:left="426"/>
        <w:rPr>
          <w:rFonts w:ascii="Curlz MT" w:hAnsi="Curlz MT" w:cs="Apple Chancery"/>
          <w:color w:val="76923C"/>
        </w:rPr>
      </w:pPr>
    </w:p>
    <w:p w14:paraId="3791AA44" w14:textId="77777777" w:rsidR="00E0636E" w:rsidRPr="00013230" w:rsidRDefault="0051154E" w:rsidP="0051154E">
      <w:pPr>
        <w:ind w:left="426"/>
        <w:jc w:val="center"/>
        <w:rPr>
          <w:rFonts w:ascii="Curlz MT" w:hAnsi="Curlz MT" w:cs="Apple Chancery"/>
          <w:color w:val="76923C"/>
        </w:rPr>
      </w:pPr>
      <w:r w:rsidRPr="00013230">
        <w:rPr>
          <w:rFonts w:ascii="Curlz MT" w:hAnsi="Curlz MT" w:cs="Apple Chancery"/>
          <w:color w:val="76923C"/>
        </w:rPr>
        <w:t>Letra poco legible</w:t>
      </w:r>
    </w:p>
    <w:p w14:paraId="6A3DC2E0" w14:textId="77777777" w:rsidR="0051154E" w:rsidRPr="00013230" w:rsidRDefault="0051154E" w:rsidP="0051154E">
      <w:pPr>
        <w:ind w:left="426"/>
        <w:jc w:val="center"/>
        <w:rPr>
          <w:rFonts w:ascii="Brush Script Std" w:hAnsi="Brush Script Std" w:cs="Apple Chancery"/>
          <w:color w:val="8064A2"/>
        </w:rPr>
      </w:pPr>
      <w:r w:rsidRPr="00013230">
        <w:rPr>
          <w:rFonts w:ascii="Brush Script Std" w:hAnsi="Brush Script Std" w:cs="Apple Chancery"/>
          <w:color w:val="8064A2"/>
        </w:rPr>
        <w:t>Letra poco legible</w:t>
      </w:r>
    </w:p>
    <w:p w14:paraId="5E69F2D9" w14:textId="77777777" w:rsidR="0051154E" w:rsidRPr="00013230" w:rsidRDefault="0051154E" w:rsidP="0051154E">
      <w:pPr>
        <w:ind w:left="426"/>
        <w:jc w:val="center"/>
        <w:rPr>
          <w:rFonts w:ascii="Chalkduster" w:hAnsi="Chalkduster" w:cs="Apple Chancery"/>
          <w:color w:val="984806"/>
        </w:rPr>
      </w:pPr>
      <w:r w:rsidRPr="00013230">
        <w:rPr>
          <w:rFonts w:ascii="Chalkduster" w:hAnsi="Chalkduster" w:cs="Apple Chancery"/>
          <w:color w:val="984806"/>
        </w:rPr>
        <w:t>Letra poco legible</w:t>
      </w:r>
    </w:p>
    <w:p w14:paraId="2196691E" w14:textId="77777777" w:rsidR="0051154E" w:rsidRDefault="0051154E" w:rsidP="0051154E">
      <w:pPr>
        <w:ind w:left="426"/>
        <w:jc w:val="center"/>
        <w:rPr>
          <w:rFonts w:ascii="Desdemona" w:hAnsi="Desdemona" w:cs="Apple Chancery"/>
          <w:color w:val="800000"/>
        </w:rPr>
      </w:pPr>
      <w:r w:rsidRPr="0051154E">
        <w:rPr>
          <w:rFonts w:ascii="Desdemona" w:hAnsi="Desdemona" w:cs="Apple Chancery"/>
          <w:color w:val="800000"/>
        </w:rPr>
        <w:t>Letra poco legible</w:t>
      </w:r>
    </w:p>
    <w:p w14:paraId="224B6829" w14:textId="77777777" w:rsidR="00F03D6B" w:rsidRPr="0051154E" w:rsidRDefault="00F03D6B" w:rsidP="0051154E">
      <w:pPr>
        <w:ind w:left="426"/>
        <w:jc w:val="center"/>
        <w:rPr>
          <w:rFonts w:ascii="Desdemona" w:hAnsi="Desdemona" w:cs="Apple Chancery"/>
          <w:color w:val="800000"/>
        </w:rPr>
      </w:pPr>
    </w:p>
    <w:p w14:paraId="41E7B294" w14:textId="77777777" w:rsidR="00777920" w:rsidRDefault="00777920" w:rsidP="003F4ACF">
      <w:pPr>
        <w:ind w:left="426"/>
        <w:rPr>
          <w:rFonts w:ascii="Arial" w:hAnsi="Arial" w:cs="Arial"/>
        </w:rPr>
      </w:pPr>
    </w:p>
    <w:p w14:paraId="35109CF9" w14:textId="77777777" w:rsidR="00EF26A6" w:rsidRDefault="00EF26A6" w:rsidP="003F4ACF">
      <w:pPr>
        <w:ind w:left="426"/>
        <w:rPr>
          <w:rFonts w:ascii="Arial" w:hAnsi="Arial" w:cs="Arial"/>
        </w:rPr>
      </w:pPr>
    </w:p>
    <w:p w14:paraId="5962D41F" w14:textId="77777777" w:rsidR="00EF26A6" w:rsidRDefault="00EF26A6" w:rsidP="003F4ACF">
      <w:pPr>
        <w:ind w:left="426"/>
        <w:rPr>
          <w:rFonts w:ascii="Arial" w:hAnsi="Arial" w:cs="Arial"/>
        </w:rPr>
      </w:pPr>
    </w:p>
    <w:p w14:paraId="70BAAEC1" w14:textId="77777777" w:rsidR="0051154E" w:rsidRDefault="006236B7" w:rsidP="003F4ACF">
      <w:pPr>
        <w:ind w:left="426"/>
        <w:rPr>
          <w:rFonts w:ascii="Arial" w:hAnsi="Arial" w:cs="Arial"/>
        </w:rPr>
      </w:pPr>
      <w:bookmarkStart w:id="0" w:name="_GoBack"/>
      <w:bookmarkEnd w:id="0"/>
      <w:r>
        <w:rPr>
          <w:rFonts w:ascii="Arial" w:hAnsi="Arial" w:cs="Arial"/>
        </w:rPr>
        <w:lastRenderedPageBreak/>
        <w:t>En cua</w:t>
      </w:r>
      <w:r w:rsidR="0051154E">
        <w:rPr>
          <w:rFonts w:ascii="Arial" w:hAnsi="Arial" w:cs="Arial"/>
        </w:rPr>
        <w:t xml:space="preserve">nto a otras características de color utilizar las pautas de calor y frío, así como los sentimientos que cada tono de color nos hace sentir y hacer para la aplicación de todos </w:t>
      </w:r>
      <w:r>
        <w:rPr>
          <w:rFonts w:ascii="Arial" w:hAnsi="Arial" w:cs="Arial"/>
        </w:rPr>
        <w:t xml:space="preserve">los detalles </w:t>
      </w:r>
      <w:proofErr w:type="gramStart"/>
      <w:r>
        <w:rPr>
          <w:rFonts w:ascii="Arial" w:hAnsi="Arial" w:cs="Arial"/>
        </w:rPr>
        <w:t>dentro</w:t>
      </w:r>
      <w:proofErr w:type="gramEnd"/>
      <w:r>
        <w:rPr>
          <w:rFonts w:ascii="Arial" w:hAnsi="Arial" w:cs="Arial"/>
        </w:rPr>
        <w:t xml:space="preserve"> del megatip</w:t>
      </w:r>
      <w:r w:rsidR="0051154E">
        <w:rPr>
          <w:rFonts w:ascii="Arial" w:hAnsi="Arial" w:cs="Arial"/>
        </w:rPr>
        <w:t xml:space="preserve">. </w:t>
      </w:r>
    </w:p>
    <w:p w14:paraId="44CF1DE5" w14:textId="77777777" w:rsidR="007A7EC0" w:rsidRDefault="007A7EC0" w:rsidP="003F4ACF">
      <w:pPr>
        <w:ind w:left="426"/>
        <w:rPr>
          <w:rFonts w:ascii="Arial" w:hAnsi="Arial" w:cs="Arial"/>
        </w:rPr>
      </w:pPr>
    </w:p>
    <w:p w14:paraId="58BAB6BA" w14:textId="77777777" w:rsidR="00DC2F6D" w:rsidRDefault="00DC2F6D" w:rsidP="006236B7">
      <w:pPr>
        <w:rPr>
          <w:rFonts w:ascii="Arial" w:hAnsi="Arial" w:cs="Arial"/>
        </w:rPr>
      </w:pPr>
      <w:r>
        <w:rPr>
          <w:rFonts w:ascii="Arial" w:hAnsi="Arial" w:cs="Arial"/>
        </w:rPr>
        <w:t>Para la realización de un</w:t>
      </w:r>
      <w:r w:rsidR="00C460A7">
        <w:rPr>
          <w:rFonts w:ascii="Arial" w:hAnsi="Arial" w:cs="Arial"/>
        </w:rPr>
        <w:t xml:space="preserve"> gráfico para</w:t>
      </w:r>
      <w:r>
        <w:rPr>
          <w:rFonts w:ascii="Arial" w:hAnsi="Arial" w:cs="Arial"/>
        </w:rPr>
        <w:t xml:space="preserve"> Megatips se requie</w:t>
      </w:r>
      <w:r w:rsidR="00F03D6B">
        <w:rPr>
          <w:rFonts w:ascii="Arial" w:hAnsi="Arial" w:cs="Arial"/>
        </w:rPr>
        <w:t>ren conocimientos del programa Photoshop, I</w:t>
      </w:r>
      <w:r w:rsidR="00884697">
        <w:rPr>
          <w:rFonts w:ascii="Arial" w:hAnsi="Arial" w:cs="Arial"/>
        </w:rPr>
        <w:t xml:space="preserve">lustrador, </w:t>
      </w:r>
      <w:proofErr w:type="spellStart"/>
      <w:r w:rsidR="00884697">
        <w:rPr>
          <w:rFonts w:ascii="Arial" w:hAnsi="Arial" w:cs="Arial"/>
        </w:rPr>
        <w:t>After</w:t>
      </w:r>
      <w:proofErr w:type="spellEnd"/>
      <w:r w:rsidR="00884697">
        <w:rPr>
          <w:rFonts w:ascii="Arial" w:hAnsi="Arial" w:cs="Arial"/>
        </w:rPr>
        <w:t xml:space="preserve"> </w:t>
      </w:r>
      <w:proofErr w:type="spellStart"/>
      <w:r w:rsidR="00884697">
        <w:rPr>
          <w:rFonts w:ascii="Arial" w:hAnsi="Arial" w:cs="Arial"/>
        </w:rPr>
        <w:t>E</w:t>
      </w:r>
      <w:r w:rsidR="00884697" w:rsidRPr="00884697">
        <w:rPr>
          <w:rFonts w:ascii="Arial" w:hAnsi="Arial" w:cs="Arial"/>
        </w:rPr>
        <w:t>ffects</w:t>
      </w:r>
      <w:proofErr w:type="spellEnd"/>
      <w:r>
        <w:rPr>
          <w:rFonts w:ascii="Arial" w:hAnsi="Arial" w:cs="Arial"/>
        </w:rPr>
        <w:t xml:space="preserve"> o cualquier otro programa con el que se puedan manipular imágenes y crear animaciones.   </w:t>
      </w:r>
    </w:p>
    <w:p w14:paraId="0E00E3ED" w14:textId="77777777" w:rsidR="00C460A7" w:rsidRDefault="00C460A7" w:rsidP="003F4ACF">
      <w:pPr>
        <w:ind w:left="426"/>
        <w:rPr>
          <w:rFonts w:ascii="Arial" w:hAnsi="Arial" w:cs="Arial"/>
        </w:rPr>
      </w:pPr>
    </w:p>
    <w:p w14:paraId="5334B338" w14:textId="77777777" w:rsidR="00C460A7" w:rsidRDefault="008971AF" w:rsidP="00777920">
      <w:pPr>
        <w:ind w:left="426"/>
        <w:rPr>
          <w:rFonts w:ascii="Arial" w:hAnsi="Arial" w:cs="Arial"/>
        </w:rPr>
      </w:pPr>
      <w:r>
        <w:rPr>
          <w:noProof/>
          <w:lang w:val="es-MX"/>
        </w:rPr>
        <w:drawing>
          <wp:anchor distT="0" distB="0" distL="114300" distR="114300" simplePos="0" relativeHeight="251658240" behindDoc="0" locked="0" layoutInCell="1" allowOverlap="1" wp14:anchorId="2ACDD467" wp14:editId="355A332F">
            <wp:simplePos x="0" y="0"/>
            <wp:positionH relativeFrom="column">
              <wp:posOffset>357505</wp:posOffset>
            </wp:positionH>
            <wp:positionV relativeFrom="paragraph">
              <wp:posOffset>154940</wp:posOffset>
            </wp:positionV>
            <wp:extent cx="6302375" cy="4095115"/>
            <wp:effectExtent l="0" t="0" r="0" b="0"/>
            <wp:wrapSquare wrapText="bothSides"/>
            <wp:docPr id="26" name="Imagen 26" descr="Captura de pantalla 2012-11-30 a la(s)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aptura de pantalla 2012-11-30 a la(s) 18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2375" cy="4095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7CC470F" w14:textId="77777777" w:rsidR="00C460A7" w:rsidRDefault="00C460A7" w:rsidP="003F4ACF">
      <w:pPr>
        <w:ind w:left="426"/>
        <w:rPr>
          <w:rFonts w:ascii="Arial" w:hAnsi="Arial" w:cs="Arial"/>
        </w:rPr>
      </w:pPr>
    </w:p>
    <w:p w14:paraId="62CECA83" w14:textId="77777777" w:rsidR="00C460A7" w:rsidRDefault="00C460A7" w:rsidP="003F4ACF">
      <w:pPr>
        <w:ind w:left="426"/>
        <w:rPr>
          <w:rFonts w:ascii="Arial" w:hAnsi="Arial" w:cs="Arial"/>
        </w:rPr>
      </w:pPr>
    </w:p>
    <w:p w14:paraId="323BE90B" w14:textId="77777777" w:rsidR="006236B7" w:rsidRDefault="006236B7" w:rsidP="003F4ACF">
      <w:pPr>
        <w:ind w:left="426"/>
        <w:rPr>
          <w:rFonts w:ascii="Arial" w:hAnsi="Arial" w:cs="Arial"/>
        </w:rPr>
      </w:pPr>
    </w:p>
    <w:p w14:paraId="3F682296" w14:textId="77777777" w:rsidR="006236B7" w:rsidRDefault="006236B7" w:rsidP="003F4ACF">
      <w:pPr>
        <w:ind w:left="426"/>
        <w:rPr>
          <w:rFonts w:ascii="Arial" w:hAnsi="Arial" w:cs="Arial"/>
        </w:rPr>
      </w:pPr>
    </w:p>
    <w:p w14:paraId="1903BB4C" w14:textId="77777777" w:rsidR="006236B7" w:rsidRDefault="006236B7" w:rsidP="003F4ACF">
      <w:pPr>
        <w:ind w:left="426"/>
        <w:rPr>
          <w:rFonts w:ascii="Arial" w:hAnsi="Arial" w:cs="Arial"/>
        </w:rPr>
      </w:pPr>
    </w:p>
    <w:p w14:paraId="3F350E2E" w14:textId="77777777" w:rsidR="00DC2F6D" w:rsidRDefault="00C460A7" w:rsidP="003F4ACF">
      <w:pPr>
        <w:ind w:left="426"/>
        <w:rPr>
          <w:rFonts w:ascii="Arial" w:hAnsi="Arial" w:cs="Arial"/>
        </w:rPr>
      </w:pPr>
      <w:r>
        <w:rPr>
          <w:rFonts w:ascii="Arial" w:hAnsi="Arial" w:cs="Arial"/>
        </w:rPr>
        <w:t xml:space="preserve">Para la realización de un video para Megatips se requiere del Adobe Premier Cs 5.5. </w:t>
      </w:r>
    </w:p>
    <w:p w14:paraId="716DBDB2" w14:textId="77777777" w:rsidR="00C460A7" w:rsidRDefault="00C460A7" w:rsidP="003F4ACF">
      <w:pPr>
        <w:ind w:left="426"/>
        <w:rPr>
          <w:rFonts w:ascii="Arial" w:hAnsi="Arial" w:cs="Arial"/>
        </w:rPr>
      </w:pPr>
    </w:p>
    <w:p w14:paraId="1A133E57" w14:textId="77777777" w:rsidR="00DC2F6D" w:rsidRDefault="006236B7" w:rsidP="003F4ACF">
      <w:pPr>
        <w:ind w:left="426"/>
        <w:rPr>
          <w:rFonts w:ascii="Arial" w:hAnsi="Arial" w:cs="Arial"/>
        </w:rPr>
      </w:pPr>
      <w:r>
        <w:rPr>
          <w:noProof/>
          <w:lang w:val="es-MX"/>
        </w:rPr>
        <w:drawing>
          <wp:anchor distT="0" distB="0" distL="114300" distR="114300" simplePos="0" relativeHeight="251659264" behindDoc="0" locked="0" layoutInCell="1" allowOverlap="1" wp14:anchorId="606A5BA7" wp14:editId="6B4AFDBE">
            <wp:simplePos x="0" y="0"/>
            <wp:positionH relativeFrom="column">
              <wp:posOffset>316865</wp:posOffset>
            </wp:positionH>
            <wp:positionV relativeFrom="paragraph">
              <wp:posOffset>28575</wp:posOffset>
            </wp:positionV>
            <wp:extent cx="6330950" cy="3314065"/>
            <wp:effectExtent l="0" t="0" r="0" b="0"/>
            <wp:wrapSquare wrapText="bothSides"/>
            <wp:docPr id="27" name="Imagen 27" descr="Captura de pantalla 2012-11-30 a la(s)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aptura de pantalla 2012-11-30 a la(s) 18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0950" cy="3314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F4B6000" w14:textId="77777777" w:rsidR="006236B7" w:rsidRDefault="006236B7" w:rsidP="00F03020">
      <w:pPr>
        <w:ind w:left="426"/>
        <w:jc w:val="center"/>
        <w:rPr>
          <w:rFonts w:ascii="Arial" w:hAnsi="Arial" w:cs="Arial"/>
        </w:rPr>
      </w:pPr>
    </w:p>
    <w:p w14:paraId="39AEDC62" w14:textId="77777777" w:rsidR="006236B7" w:rsidRDefault="006236B7" w:rsidP="00F03020">
      <w:pPr>
        <w:ind w:left="426"/>
        <w:jc w:val="center"/>
        <w:rPr>
          <w:rFonts w:ascii="Arial" w:hAnsi="Arial" w:cs="Arial"/>
        </w:rPr>
      </w:pPr>
    </w:p>
    <w:p w14:paraId="04496329" w14:textId="77777777" w:rsidR="006236B7" w:rsidRDefault="006236B7" w:rsidP="00F03020">
      <w:pPr>
        <w:ind w:left="426"/>
        <w:jc w:val="center"/>
        <w:rPr>
          <w:rFonts w:ascii="Arial" w:hAnsi="Arial" w:cs="Arial"/>
        </w:rPr>
      </w:pPr>
    </w:p>
    <w:p w14:paraId="0E6DE148" w14:textId="77777777" w:rsidR="006236B7" w:rsidRDefault="006236B7" w:rsidP="00F03020">
      <w:pPr>
        <w:ind w:left="426"/>
        <w:jc w:val="center"/>
        <w:rPr>
          <w:rFonts w:ascii="Arial" w:hAnsi="Arial" w:cs="Arial"/>
        </w:rPr>
      </w:pPr>
    </w:p>
    <w:p w14:paraId="28684247" w14:textId="77777777" w:rsidR="006236B7" w:rsidRDefault="006236B7" w:rsidP="00F03020">
      <w:pPr>
        <w:ind w:left="426"/>
        <w:jc w:val="center"/>
        <w:rPr>
          <w:rFonts w:ascii="Arial" w:hAnsi="Arial" w:cs="Arial"/>
        </w:rPr>
      </w:pPr>
    </w:p>
    <w:p w14:paraId="42C35D55" w14:textId="77777777" w:rsidR="006236B7" w:rsidRDefault="006236B7" w:rsidP="00F03020">
      <w:pPr>
        <w:ind w:left="426"/>
        <w:jc w:val="center"/>
        <w:rPr>
          <w:rFonts w:ascii="Arial" w:hAnsi="Arial" w:cs="Arial"/>
        </w:rPr>
      </w:pPr>
    </w:p>
    <w:p w14:paraId="5BE060EA" w14:textId="77777777" w:rsidR="006236B7" w:rsidRDefault="006236B7" w:rsidP="00F03020">
      <w:pPr>
        <w:ind w:left="426"/>
        <w:jc w:val="center"/>
        <w:rPr>
          <w:rFonts w:ascii="Arial" w:hAnsi="Arial" w:cs="Arial"/>
        </w:rPr>
      </w:pPr>
    </w:p>
    <w:p w14:paraId="49F2E572" w14:textId="77777777" w:rsidR="006236B7" w:rsidRDefault="006236B7" w:rsidP="00F03020">
      <w:pPr>
        <w:ind w:left="426"/>
        <w:jc w:val="center"/>
        <w:rPr>
          <w:rFonts w:ascii="Arial" w:hAnsi="Arial" w:cs="Arial"/>
        </w:rPr>
      </w:pPr>
    </w:p>
    <w:p w14:paraId="06592A99" w14:textId="77777777" w:rsidR="006236B7" w:rsidRDefault="006236B7" w:rsidP="00F03020">
      <w:pPr>
        <w:ind w:left="426"/>
        <w:jc w:val="center"/>
        <w:rPr>
          <w:rFonts w:ascii="Arial" w:hAnsi="Arial" w:cs="Arial"/>
        </w:rPr>
      </w:pPr>
    </w:p>
    <w:p w14:paraId="25C3DD71" w14:textId="77777777" w:rsidR="006236B7" w:rsidRDefault="006236B7" w:rsidP="00F03020">
      <w:pPr>
        <w:ind w:left="426"/>
        <w:jc w:val="center"/>
        <w:rPr>
          <w:rFonts w:ascii="Arial" w:hAnsi="Arial" w:cs="Arial"/>
        </w:rPr>
      </w:pPr>
    </w:p>
    <w:p w14:paraId="6612F1D2" w14:textId="77777777" w:rsidR="006236B7" w:rsidRDefault="006236B7" w:rsidP="00F03020">
      <w:pPr>
        <w:ind w:left="426"/>
        <w:jc w:val="center"/>
        <w:rPr>
          <w:rFonts w:ascii="Arial" w:hAnsi="Arial" w:cs="Arial"/>
        </w:rPr>
      </w:pPr>
    </w:p>
    <w:p w14:paraId="7FD3E0D9" w14:textId="77777777" w:rsidR="006236B7" w:rsidRDefault="006236B7" w:rsidP="00F03020">
      <w:pPr>
        <w:ind w:left="426"/>
        <w:jc w:val="center"/>
        <w:rPr>
          <w:rFonts w:ascii="Arial" w:hAnsi="Arial" w:cs="Arial"/>
        </w:rPr>
      </w:pPr>
    </w:p>
    <w:p w14:paraId="7E65E3AF" w14:textId="77777777" w:rsidR="006236B7" w:rsidRDefault="006236B7" w:rsidP="00F03020">
      <w:pPr>
        <w:ind w:left="426"/>
        <w:jc w:val="center"/>
        <w:rPr>
          <w:rFonts w:ascii="Arial" w:hAnsi="Arial" w:cs="Arial"/>
        </w:rPr>
      </w:pPr>
    </w:p>
    <w:p w14:paraId="25DC9E59" w14:textId="77777777" w:rsidR="006236B7" w:rsidRDefault="006236B7" w:rsidP="00F03020">
      <w:pPr>
        <w:ind w:left="426"/>
        <w:jc w:val="center"/>
        <w:rPr>
          <w:rFonts w:ascii="Arial" w:hAnsi="Arial" w:cs="Arial"/>
        </w:rPr>
      </w:pPr>
    </w:p>
    <w:p w14:paraId="1BB373DB" w14:textId="77777777" w:rsidR="006236B7" w:rsidRDefault="006236B7" w:rsidP="00F03020">
      <w:pPr>
        <w:ind w:left="426"/>
        <w:jc w:val="center"/>
        <w:rPr>
          <w:rFonts w:ascii="Arial" w:hAnsi="Arial" w:cs="Arial"/>
        </w:rPr>
      </w:pPr>
    </w:p>
    <w:p w14:paraId="4E7062E3" w14:textId="77777777" w:rsidR="006236B7" w:rsidRDefault="006236B7" w:rsidP="00F03020">
      <w:pPr>
        <w:ind w:left="426"/>
        <w:jc w:val="center"/>
        <w:rPr>
          <w:rFonts w:ascii="Arial" w:hAnsi="Arial" w:cs="Arial"/>
        </w:rPr>
      </w:pPr>
    </w:p>
    <w:p w14:paraId="488E7F7F" w14:textId="77777777" w:rsidR="006236B7" w:rsidRDefault="006236B7" w:rsidP="00F03020">
      <w:pPr>
        <w:ind w:left="426"/>
        <w:jc w:val="center"/>
        <w:rPr>
          <w:rFonts w:ascii="Arial" w:hAnsi="Arial" w:cs="Arial"/>
        </w:rPr>
      </w:pPr>
    </w:p>
    <w:p w14:paraId="1DBE0D98" w14:textId="77777777" w:rsidR="006236B7" w:rsidRDefault="006236B7" w:rsidP="00F03020">
      <w:pPr>
        <w:ind w:left="426"/>
        <w:jc w:val="center"/>
        <w:rPr>
          <w:rFonts w:ascii="Arial" w:hAnsi="Arial" w:cs="Arial"/>
        </w:rPr>
      </w:pPr>
    </w:p>
    <w:p w14:paraId="1F1C4D9F" w14:textId="77777777" w:rsidR="00F03020" w:rsidRDefault="00F03020" w:rsidP="006236B7">
      <w:pPr>
        <w:ind w:left="426"/>
        <w:rPr>
          <w:rFonts w:ascii="Arial" w:hAnsi="Arial" w:cs="Arial"/>
        </w:rPr>
      </w:pPr>
      <w:r>
        <w:rPr>
          <w:rFonts w:ascii="Arial" w:hAnsi="Arial" w:cs="Arial"/>
        </w:rPr>
        <w:t>Cada pantalla  de megatip deberá tener las siguientes características.</w:t>
      </w:r>
      <w:r>
        <w:rPr>
          <w:rFonts w:ascii="Arial" w:hAnsi="Arial" w:cs="Arial"/>
        </w:rPr>
        <w:br/>
      </w:r>
    </w:p>
    <w:tbl>
      <w:tblPr>
        <w:tblW w:w="10985" w:type="dxa"/>
        <w:tblInd w:w="15" w:type="dxa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3651"/>
        <w:gridCol w:w="3399"/>
        <w:gridCol w:w="3935"/>
      </w:tblGrid>
      <w:tr w:rsidR="00F03020" w:rsidRPr="00372A03" w14:paraId="53CA36B1" w14:textId="77777777" w:rsidTr="00F03020">
        <w:trPr>
          <w:trHeight w:val="289"/>
        </w:trPr>
        <w:tc>
          <w:tcPr>
            <w:tcW w:w="36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</w:tcPr>
          <w:p w14:paraId="1BDA9897" w14:textId="77777777" w:rsidR="00F03020" w:rsidRPr="00372A03" w:rsidRDefault="00F03020" w:rsidP="00F03020">
            <w:pPr>
              <w:jc w:val="center"/>
              <w:rPr>
                <w:rFonts w:ascii="Arial" w:hAnsi="Arial" w:cs="Arial"/>
                <w:b/>
                <w:bCs/>
              </w:rPr>
            </w:pPr>
            <w:r w:rsidRPr="00372A03">
              <w:rPr>
                <w:rFonts w:ascii="Arial" w:hAnsi="Arial" w:cs="Arial"/>
                <w:b/>
                <w:bCs/>
              </w:rPr>
              <w:t>N° de Palabras por Pantalla</w:t>
            </w:r>
          </w:p>
        </w:tc>
        <w:tc>
          <w:tcPr>
            <w:tcW w:w="33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</w:tcPr>
          <w:p w14:paraId="2C1CABCD" w14:textId="77777777" w:rsidR="00F03020" w:rsidRPr="00372A03" w:rsidRDefault="00F03020" w:rsidP="00F03020">
            <w:pPr>
              <w:jc w:val="center"/>
              <w:rPr>
                <w:rFonts w:ascii="Arial" w:hAnsi="Arial" w:cs="Arial"/>
                <w:b/>
                <w:bCs/>
              </w:rPr>
            </w:pPr>
            <w:r w:rsidRPr="00372A03">
              <w:rPr>
                <w:rFonts w:ascii="Arial" w:hAnsi="Arial" w:cs="Arial"/>
                <w:b/>
                <w:bCs/>
              </w:rPr>
              <w:t>Puntos de Tipografía</w:t>
            </w:r>
          </w:p>
        </w:tc>
        <w:tc>
          <w:tcPr>
            <w:tcW w:w="39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</w:tcPr>
          <w:p w14:paraId="62F7B43B" w14:textId="77777777" w:rsidR="00F03020" w:rsidRPr="00372A03" w:rsidRDefault="00F03020" w:rsidP="00F03020">
            <w:pPr>
              <w:jc w:val="center"/>
              <w:rPr>
                <w:rFonts w:ascii="Arial" w:hAnsi="Arial" w:cs="Arial"/>
                <w:b/>
                <w:bCs/>
              </w:rPr>
            </w:pPr>
            <w:r w:rsidRPr="00372A03">
              <w:rPr>
                <w:rFonts w:ascii="Arial" w:hAnsi="Arial" w:cs="Arial"/>
                <w:b/>
                <w:bCs/>
              </w:rPr>
              <w:t>Tiempo de Exposición por Pantalla</w:t>
            </w:r>
          </w:p>
        </w:tc>
      </w:tr>
      <w:tr w:rsidR="00F03020" w:rsidRPr="00372A03" w14:paraId="3ED60D6B" w14:textId="77777777" w:rsidTr="00F03020">
        <w:trPr>
          <w:trHeight w:val="289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</w:tcPr>
          <w:p w14:paraId="0FA0F66D" w14:textId="77777777" w:rsidR="00F03020" w:rsidRPr="00372A03" w:rsidRDefault="00F03020" w:rsidP="00F03020">
            <w:pPr>
              <w:jc w:val="center"/>
              <w:rPr>
                <w:rFonts w:ascii="Arial" w:hAnsi="Arial" w:cs="Arial"/>
              </w:rPr>
            </w:pPr>
            <w:r w:rsidRPr="00372A03">
              <w:rPr>
                <w:rFonts w:ascii="Arial" w:hAnsi="Arial" w:cs="Arial"/>
              </w:rPr>
              <w:t>5 palabras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</w:tcPr>
          <w:p w14:paraId="2D1A6A12" w14:textId="77777777" w:rsidR="00F03020" w:rsidRPr="00372A03" w:rsidRDefault="00F03020" w:rsidP="00F03020">
            <w:pPr>
              <w:jc w:val="center"/>
              <w:rPr>
                <w:rFonts w:ascii="Arial" w:hAnsi="Arial" w:cs="Arial"/>
              </w:rPr>
            </w:pPr>
            <w:r w:rsidRPr="00372A03">
              <w:rPr>
                <w:rFonts w:ascii="Arial" w:hAnsi="Arial" w:cs="Arial"/>
              </w:rPr>
              <w:t>25 Pts.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</w:tcPr>
          <w:p w14:paraId="69641066" w14:textId="77777777" w:rsidR="00F03020" w:rsidRPr="00372A03" w:rsidRDefault="00F03020" w:rsidP="00F03020">
            <w:pPr>
              <w:jc w:val="center"/>
              <w:rPr>
                <w:rFonts w:ascii="Arial" w:hAnsi="Arial" w:cs="Arial"/>
              </w:rPr>
            </w:pPr>
            <w:r w:rsidRPr="00372A03">
              <w:rPr>
                <w:rFonts w:ascii="Arial" w:hAnsi="Arial" w:cs="Arial"/>
              </w:rPr>
              <w:t xml:space="preserve">4 </w:t>
            </w:r>
            <w:proofErr w:type="spellStart"/>
            <w:r w:rsidRPr="00372A03">
              <w:rPr>
                <w:rFonts w:ascii="Arial" w:hAnsi="Arial" w:cs="Arial"/>
              </w:rPr>
              <w:t>seg</w:t>
            </w:r>
            <w:proofErr w:type="spellEnd"/>
            <w:r w:rsidRPr="00372A03">
              <w:rPr>
                <w:rFonts w:ascii="Arial" w:hAnsi="Arial" w:cs="Arial"/>
              </w:rPr>
              <w:t>.</w:t>
            </w:r>
          </w:p>
        </w:tc>
      </w:tr>
      <w:tr w:rsidR="00F03020" w:rsidRPr="00372A03" w14:paraId="73438F47" w14:textId="77777777" w:rsidTr="00F03020">
        <w:trPr>
          <w:trHeight w:val="289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</w:tcPr>
          <w:p w14:paraId="34CD9F15" w14:textId="77777777" w:rsidR="00F03020" w:rsidRPr="00372A03" w:rsidRDefault="00F03020" w:rsidP="00F03020">
            <w:pPr>
              <w:jc w:val="center"/>
              <w:rPr>
                <w:rFonts w:ascii="Arial" w:hAnsi="Arial" w:cs="Arial"/>
              </w:rPr>
            </w:pPr>
            <w:r w:rsidRPr="00372A03">
              <w:rPr>
                <w:rFonts w:ascii="Arial" w:hAnsi="Arial" w:cs="Arial"/>
              </w:rPr>
              <w:t>10 palabras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</w:tcPr>
          <w:p w14:paraId="4F5CC0F8" w14:textId="77777777" w:rsidR="00F03020" w:rsidRPr="00372A03" w:rsidRDefault="00F03020" w:rsidP="00F03020">
            <w:pPr>
              <w:jc w:val="center"/>
              <w:rPr>
                <w:rFonts w:ascii="Arial" w:hAnsi="Arial" w:cs="Arial"/>
              </w:rPr>
            </w:pPr>
            <w:r w:rsidRPr="00372A03">
              <w:rPr>
                <w:rFonts w:ascii="Arial" w:hAnsi="Arial" w:cs="Arial"/>
              </w:rPr>
              <w:t>24 Pts.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</w:tcPr>
          <w:p w14:paraId="3463C9DA" w14:textId="77777777" w:rsidR="00F03020" w:rsidRPr="00372A03" w:rsidRDefault="00F03020" w:rsidP="00F03020">
            <w:pPr>
              <w:jc w:val="center"/>
              <w:rPr>
                <w:rFonts w:ascii="Arial" w:hAnsi="Arial" w:cs="Arial"/>
              </w:rPr>
            </w:pPr>
            <w:r w:rsidRPr="00372A03">
              <w:rPr>
                <w:rFonts w:ascii="Arial" w:hAnsi="Arial" w:cs="Arial"/>
              </w:rPr>
              <w:t>7</w:t>
            </w:r>
            <w:r>
              <w:rPr>
                <w:rFonts w:ascii="Arial" w:hAnsi="Arial" w:cs="Arial"/>
              </w:rPr>
              <w:t xml:space="preserve"> </w:t>
            </w:r>
            <w:proofErr w:type="spellStart"/>
            <w:r w:rsidRPr="00372A03">
              <w:rPr>
                <w:rFonts w:ascii="Arial" w:hAnsi="Arial" w:cs="Arial"/>
              </w:rPr>
              <w:t>seg</w:t>
            </w:r>
            <w:proofErr w:type="spellEnd"/>
            <w:r w:rsidRPr="00372A03">
              <w:rPr>
                <w:rFonts w:ascii="Arial" w:hAnsi="Arial" w:cs="Arial"/>
              </w:rPr>
              <w:t>.</w:t>
            </w:r>
          </w:p>
        </w:tc>
      </w:tr>
      <w:tr w:rsidR="00F03020" w:rsidRPr="00372A03" w14:paraId="549C99DE" w14:textId="77777777" w:rsidTr="00F03020">
        <w:trPr>
          <w:trHeight w:val="289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</w:tcPr>
          <w:p w14:paraId="01DC83E5" w14:textId="77777777" w:rsidR="00F03020" w:rsidRPr="00372A03" w:rsidRDefault="00F03020" w:rsidP="00F03020">
            <w:pPr>
              <w:jc w:val="center"/>
              <w:rPr>
                <w:rFonts w:ascii="Arial" w:hAnsi="Arial" w:cs="Arial"/>
              </w:rPr>
            </w:pPr>
            <w:r w:rsidRPr="00372A03">
              <w:rPr>
                <w:rFonts w:ascii="Arial" w:hAnsi="Arial" w:cs="Arial"/>
              </w:rPr>
              <w:t>15 palabras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</w:tcPr>
          <w:p w14:paraId="03BC874A" w14:textId="77777777" w:rsidR="00F03020" w:rsidRPr="00372A03" w:rsidRDefault="00F03020" w:rsidP="00F03020">
            <w:pPr>
              <w:jc w:val="center"/>
              <w:rPr>
                <w:rFonts w:ascii="Arial" w:hAnsi="Arial" w:cs="Arial"/>
              </w:rPr>
            </w:pPr>
            <w:r w:rsidRPr="00372A03">
              <w:rPr>
                <w:rFonts w:ascii="Arial" w:hAnsi="Arial" w:cs="Arial"/>
              </w:rPr>
              <w:t>22 Pts.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</w:tcPr>
          <w:p w14:paraId="729EE3F8" w14:textId="77777777" w:rsidR="00F03020" w:rsidRPr="00372A03" w:rsidRDefault="00F03020" w:rsidP="00F03020">
            <w:pPr>
              <w:jc w:val="center"/>
              <w:rPr>
                <w:rFonts w:ascii="Arial" w:hAnsi="Arial" w:cs="Arial"/>
              </w:rPr>
            </w:pPr>
            <w:r w:rsidRPr="00372A03">
              <w:rPr>
                <w:rFonts w:ascii="Arial" w:hAnsi="Arial" w:cs="Arial"/>
              </w:rPr>
              <w:t xml:space="preserve">10 </w:t>
            </w:r>
            <w:proofErr w:type="spellStart"/>
            <w:r w:rsidRPr="00372A03">
              <w:rPr>
                <w:rFonts w:ascii="Arial" w:hAnsi="Arial" w:cs="Arial"/>
              </w:rPr>
              <w:t>seg</w:t>
            </w:r>
            <w:proofErr w:type="spellEnd"/>
            <w:r w:rsidRPr="00372A03">
              <w:rPr>
                <w:rFonts w:ascii="Arial" w:hAnsi="Arial" w:cs="Arial"/>
              </w:rPr>
              <w:t>.</w:t>
            </w:r>
          </w:p>
        </w:tc>
      </w:tr>
      <w:tr w:rsidR="00F03020" w:rsidRPr="00372A03" w14:paraId="4CEE2F9F" w14:textId="77777777" w:rsidTr="00F03020">
        <w:trPr>
          <w:trHeight w:val="289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</w:tcPr>
          <w:p w14:paraId="16C7C33A" w14:textId="77777777" w:rsidR="00F03020" w:rsidRPr="00372A03" w:rsidRDefault="00F03020" w:rsidP="00F03020">
            <w:pPr>
              <w:jc w:val="center"/>
              <w:rPr>
                <w:rFonts w:ascii="Arial" w:hAnsi="Arial" w:cs="Arial"/>
              </w:rPr>
            </w:pPr>
            <w:r w:rsidRPr="00372A03">
              <w:rPr>
                <w:rFonts w:ascii="Arial" w:hAnsi="Arial" w:cs="Arial"/>
              </w:rPr>
              <w:t>20 palabras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</w:tcPr>
          <w:p w14:paraId="089938ED" w14:textId="77777777" w:rsidR="00F03020" w:rsidRPr="00372A03" w:rsidRDefault="00F03020" w:rsidP="00F03020">
            <w:pPr>
              <w:jc w:val="center"/>
              <w:rPr>
                <w:rFonts w:ascii="Arial" w:hAnsi="Arial" w:cs="Arial"/>
              </w:rPr>
            </w:pPr>
            <w:r w:rsidRPr="00372A03">
              <w:rPr>
                <w:rFonts w:ascii="Arial" w:hAnsi="Arial" w:cs="Arial"/>
              </w:rPr>
              <w:t>20 Pts.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</w:tcPr>
          <w:p w14:paraId="7929A00E" w14:textId="77777777" w:rsidR="00F03020" w:rsidRPr="00372A03" w:rsidRDefault="00F03020" w:rsidP="00F03020">
            <w:pPr>
              <w:jc w:val="center"/>
              <w:rPr>
                <w:rFonts w:ascii="Arial" w:hAnsi="Arial" w:cs="Arial"/>
              </w:rPr>
            </w:pPr>
            <w:r w:rsidRPr="00372A03">
              <w:rPr>
                <w:rFonts w:ascii="Arial" w:hAnsi="Arial" w:cs="Arial"/>
              </w:rPr>
              <w:t xml:space="preserve">15 </w:t>
            </w:r>
            <w:proofErr w:type="spellStart"/>
            <w:r w:rsidRPr="00372A03">
              <w:rPr>
                <w:rFonts w:ascii="Arial" w:hAnsi="Arial" w:cs="Arial"/>
              </w:rPr>
              <w:t>seg</w:t>
            </w:r>
            <w:proofErr w:type="spellEnd"/>
            <w:r w:rsidRPr="00372A03">
              <w:rPr>
                <w:rFonts w:ascii="Arial" w:hAnsi="Arial" w:cs="Arial"/>
              </w:rPr>
              <w:t>.</w:t>
            </w:r>
          </w:p>
        </w:tc>
      </w:tr>
    </w:tbl>
    <w:p w14:paraId="68A5CE63" w14:textId="77777777" w:rsidR="00C460A7" w:rsidRDefault="00C460A7" w:rsidP="00F03020">
      <w:pPr>
        <w:ind w:left="426"/>
        <w:jc w:val="center"/>
        <w:rPr>
          <w:rFonts w:ascii="Arial" w:hAnsi="Arial" w:cs="Arial"/>
        </w:rPr>
      </w:pPr>
    </w:p>
    <w:p w14:paraId="3BEB8DD2" w14:textId="77777777" w:rsidR="00F03020" w:rsidRDefault="00F03020" w:rsidP="006236B7">
      <w:pPr>
        <w:ind w:left="426"/>
        <w:rPr>
          <w:rFonts w:ascii="Arial" w:hAnsi="Arial" w:cs="Arial"/>
        </w:rPr>
      </w:pPr>
      <w:r>
        <w:rPr>
          <w:rFonts w:ascii="Arial" w:hAnsi="Arial" w:cs="Arial"/>
        </w:rPr>
        <w:t xml:space="preserve">Características de anuncios terminados </w:t>
      </w:r>
      <w:r w:rsidR="00BE4547">
        <w:rPr>
          <w:rFonts w:ascii="Arial" w:hAnsi="Arial" w:cs="Arial"/>
        </w:rPr>
        <w:t>(imagen fija)</w:t>
      </w:r>
      <w:r>
        <w:rPr>
          <w:rFonts w:ascii="Arial" w:hAnsi="Arial" w:cs="Arial"/>
        </w:rPr>
        <w:br/>
      </w:r>
    </w:p>
    <w:tbl>
      <w:tblPr>
        <w:tblW w:w="11140" w:type="dxa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3708"/>
        <w:gridCol w:w="3440"/>
        <w:gridCol w:w="3992"/>
      </w:tblGrid>
      <w:tr w:rsidR="00F03020" w:rsidRPr="00372A03" w14:paraId="046C725D" w14:textId="77777777" w:rsidTr="00F03020">
        <w:trPr>
          <w:trHeight w:val="249"/>
        </w:trPr>
        <w:tc>
          <w:tcPr>
            <w:tcW w:w="3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56AC93AB" w14:textId="77777777" w:rsidR="00F03020" w:rsidRPr="00372A03" w:rsidRDefault="00F03020" w:rsidP="00F03020">
            <w:pPr>
              <w:pStyle w:val="Ttulo2"/>
              <w:jc w:val="center"/>
              <w:rPr>
                <w:rFonts w:eastAsia="Arial Unicode MS"/>
                <w:color w:val="auto"/>
              </w:rPr>
            </w:pPr>
            <w:bookmarkStart w:id="1" w:name="_Toc210384689"/>
            <w:r w:rsidRPr="00372A03">
              <w:rPr>
                <w:color w:val="auto"/>
              </w:rPr>
              <w:t>Tiempo Aire</w:t>
            </w:r>
            <w:bookmarkEnd w:id="1"/>
          </w:p>
        </w:tc>
        <w:tc>
          <w:tcPr>
            <w:tcW w:w="34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35A9F3EB" w14:textId="77777777" w:rsidR="00F03020" w:rsidRPr="00372A03" w:rsidRDefault="00F03020" w:rsidP="00F03020">
            <w:pPr>
              <w:jc w:val="center"/>
              <w:rPr>
                <w:rFonts w:ascii="Arial" w:hAnsi="Arial" w:cs="Arial"/>
                <w:b/>
                <w:bCs/>
              </w:rPr>
            </w:pPr>
            <w:r w:rsidRPr="00372A03">
              <w:rPr>
                <w:rFonts w:ascii="Arial" w:hAnsi="Arial" w:cs="Arial"/>
                <w:b/>
                <w:bCs/>
              </w:rPr>
              <w:t xml:space="preserve">N° de Palabras </w:t>
            </w:r>
          </w:p>
        </w:tc>
        <w:tc>
          <w:tcPr>
            <w:tcW w:w="3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53FF4E52" w14:textId="77777777" w:rsidR="00F03020" w:rsidRPr="00372A03" w:rsidRDefault="00F03020" w:rsidP="00F03020">
            <w:pPr>
              <w:jc w:val="center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Nº</w:t>
            </w:r>
            <w:r w:rsidRPr="00372A03">
              <w:rPr>
                <w:rFonts w:ascii="Arial" w:hAnsi="Arial" w:cs="Arial"/>
                <w:b/>
                <w:bCs/>
              </w:rPr>
              <w:t xml:space="preserve"> de Pantallas</w:t>
            </w:r>
            <w:r w:rsidR="00BE4547">
              <w:rPr>
                <w:rFonts w:ascii="Arial" w:hAnsi="Arial" w:cs="Arial"/>
                <w:b/>
                <w:bCs/>
              </w:rPr>
              <w:t xml:space="preserve"> </w:t>
            </w:r>
            <w:proofErr w:type="spellStart"/>
            <w:r w:rsidR="00BE4547">
              <w:rPr>
                <w:rFonts w:ascii="Arial" w:hAnsi="Arial" w:cs="Arial"/>
                <w:b/>
                <w:bCs/>
              </w:rPr>
              <w:t>Maximas</w:t>
            </w:r>
            <w:proofErr w:type="spellEnd"/>
          </w:p>
        </w:tc>
      </w:tr>
      <w:tr w:rsidR="00F03020" w:rsidRPr="00372A03" w14:paraId="7B81C758" w14:textId="77777777" w:rsidTr="00F03020">
        <w:trPr>
          <w:trHeight w:val="249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4F6C13B4" w14:textId="77777777" w:rsidR="00F03020" w:rsidRPr="00372A03" w:rsidRDefault="00F03020" w:rsidP="00F03020">
            <w:pPr>
              <w:jc w:val="center"/>
              <w:rPr>
                <w:rFonts w:ascii="Arial" w:hAnsi="Arial" w:cs="Arial"/>
              </w:rPr>
            </w:pPr>
            <w:r w:rsidRPr="00372A03">
              <w:rPr>
                <w:rFonts w:ascii="Arial" w:hAnsi="Arial" w:cs="Arial"/>
              </w:rPr>
              <w:t>20 segundos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003CC9E5" w14:textId="77777777" w:rsidR="00F03020" w:rsidRPr="00372A03" w:rsidRDefault="00F03020" w:rsidP="00F03020">
            <w:pPr>
              <w:jc w:val="center"/>
              <w:rPr>
                <w:rFonts w:ascii="Arial" w:hAnsi="Arial" w:cs="Arial"/>
              </w:rPr>
            </w:pPr>
            <w:r w:rsidRPr="00372A03">
              <w:rPr>
                <w:rFonts w:ascii="Arial" w:hAnsi="Arial" w:cs="Arial"/>
              </w:rPr>
              <w:t>20 a 32 palabras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371A0014" w14:textId="77777777" w:rsidR="00F03020" w:rsidRPr="00372A03" w:rsidRDefault="00BE4547" w:rsidP="00F03020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</w:t>
            </w:r>
            <w:r w:rsidR="00F03020" w:rsidRPr="00372A03">
              <w:rPr>
                <w:rFonts w:ascii="Arial" w:hAnsi="Arial" w:cs="Arial"/>
              </w:rPr>
              <w:t xml:space="preserve"> pantallas</w:t>
            </w:r>
          </w:p>
        </w:tc>
      </w:tr>
      <w:tr w:rsidR="00F03020" w:rsidRPr="00372A03" w14:paraId="312B991D" w14:textId="77777777" w:rsidTr="00F03020">
        <w:trPr>
          <w:trHeight w:val="249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3CC97F84" w14:textId="77777777" w:rsidR="00F03020" w:rsidRPr="00372A03" w:rsidRDefault="00F03020" w:rsidP="00F03020">
            <w:pPr>
              <w:jc w:val="center"/>
              <w:rPr>
                <w:rFonts w:ascii="Arial" w:hAnsi="Arial" w:cs="Arial"/>
              </w:rPr>
            </w:pPr>
            <w:r w:rsidRPr="00372A03">
              <w:rPr>
                <w:rFonts w:ascii="Arial" w:hAnsi="Arial" w:cs="Arial"/>
              </w:rPr>
              <w:t>30 segundos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192DD13C" w14:textId="77777777" w:rsidR="00F03020" w:rsidRPr="00372A03" w:rsidRDefault="00F03020" w:rsidP="00F03020">
            <w:pPr>
              <w:jc w:val="center"/>
              <w:rPr>
                <w:rFonts w:ascii="Arial" w:hAnsi="Arial" w:cs="Arial"/>
              </w:rPr>
            </w:pPr>
            <w:r w:rsidRPr="00372A03">
              <w:rPr>
                <w:rFonts w:ascii="Arial" w:hAnsi="Arial" w:cs="Arial"/>
              </w:rPr>
              <w:t>32 a 44 palabras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0DC09BF4" w14:textId="77777777" w:rsidR="00F03020" w:rsidRPr="00372A03" w:rsidRDefault="00BE4547" w:rsidP="00F03020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 a 5</w:t>
            </w:r>
            <w:r w:rsidR="00F03020" w:rsidRPr="00372A03">
              <w:rPr>
                <w:rFonts w:ascii="Arial" w:hAnsi="Arial" w:cs="Arial"/>
              </w:rPr>
              <w:t xml:space="preserve"> pantallas </w:t>
            </w:r>
          </w:p>
        </w:tc>
      </w:tr>
      <w:tr w:rsidR="00F03020" w:rsidRPr="00372A03" w14:paraId="221EA9A8" w14:textId="77777777" w:rsidTr="00F03020">
        <w:trPr>
          <w:trHeight w:val="249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709DAD39" w14:textId="77777777" w:rsidR="00F03020" w:rsidRPr="00372A03" w:rsidRDefault="00F03020" w:rsidP="00F03020">
            <w:pPr>
              <w:jc w:val="center"/>
              <w:rPr>
                <w:rFonts w:ascii="Arial" w:hAnsi="Arial" w:cs="Arial"/>
              </w:rPr>
            </w:pPr>
            <w:r w:rsidRPr="00372A03">
              <w:rPr>
                <w:rFonts w:ascii="Arial" w:hAnsi="Arial" w:cs="Arial"/>
              </w:rPr>
              <w:t xml:space="preserve">40 segundos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6C0B4CAE" w14:textId="77777777" w:rsidR="00F03020" w:rsidRPr="00372A03" w:rsidRDefault="00F03020" w:rsidP="00F03020">
            <w:pPr>
              <w:jc w:val="center"/>
              <w:rPr>
                <w:rFonts w:ascii="Arial" w:hAnsi="Arial" w:cs="Arial"/>
              </w:rPr>
            </w:pPr>
            <w:r w:rsidRPr="00372A03">
              <w:rPr>
                <w:rFonts w:ascii="Arial" w:hAnsi="Arial" w:cs="Arial"/>
              </w:rPr>
              <w:t>44 a 56 palabras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08899B7C" w14:textId="77777777" w:rsidR="00F03020" w:rsidRPr="00372A03" w:rsidRDefault="00BE4547" w:rsidP="00F03020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6</w:t>
            </w:r>
            <w:r w:rsidR="00F03020" w:rsidRPr="00372A03">
              <w:rPr>
                <w:rFonts w:ascii="Arial" w:hAnsi="Arial" w:cs="Arial"/>
              </w:rPr>
              <w:t xml:space="preserve"> pantallas</w:t>
            </w:r>
          </w:p>
        </w:tc>
      </w:tr>
      <w:tr w:rsidR="00F03020" w:rsidRPr="00372A03" w14:paraId="52108464" w14:textId="77777777" w:rsidTr="00F03020">
        <w:trPr>
          <w:trHeight w:val="249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0D5F620F" w14:textId="77777777" w:rsidR="00F03020" w:rsidRPr="00372A03" w:rsidRDefault="00F03020" w:rsidP="00F03020">
            <w:pPr>
              <w:jc w:val="center"/>
              <w:rPr>
                <w:rFonts w:ascii="Arial" w:hAnsi="Arial" w:cs="Arial"/>
              </w:rPr>
            </w:pPr>
            <w:r w:rsidRPr="00372A03">
              <w:rPr>
                <w:rFonts w:ascii="Arial" w:hAnsi="Arial" w:cs="Arial"/>
              </w:rPr>
              <w:t>50 segundos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1F418CA1" w14:textId="77777777" w:rsidR="00F03020" w:rsidRPr="00372A03" w:rsidRDefault="00F03020" w:rsidP="00F03020">
            <w:pPr>
              <w:jc w:val="center"/>
              <w:rPr>
                <w:rFonts w:ascii="Arial" w:hAnsi="Arial" w:cs="Arial"/>
              </w:rPr>
            </w:pPr>
            <w:r w:rsidRPr="00372A03">
              <w:rPr>
                <w:rFonts w:ascii="Arial" w:hAnsi="Arial" w:cs="Arial"/>
              </w:rPr>
              <w:t>56 a 68 palabras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30BCB24A" w14:textId="77777777" w:rsidR="00F03020" w:rsidRPr="00372A03" w:rsidRDefault="00BE4547" w:rsidP="00F03020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6 a 7</w:t>
            </w:r>
            <w:r w:rsidR="00F03020" w:rsidRPr="00372A03">
              <w:rPr>
                <w:rFonts w:ascii="Arial" w:hAnsi="Arial" w:cs="Arial"/>
              </w:rPr>
              <w:t xml:space="preserve"> pantallas </w:t>
            </w:r>
          </w:p>
        </w:tc>
      </w:tr>
      <w:tr w:rsidR="00F03020" w:rsidRPr="00372A03" w14:paraId="22885AC6" w14:textId="77777777" w:rsidTr="009822C6">
        <w:trPr>
          <w:trHeight w:val="249"/>
        </w:trPr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5EB3E36B" w14:textId="77777777" w:rsidR="00F03020" w:rsidRPr="00372A03" w:rsidRDefault="00F03020" w:rsidP="00F03020">
            <w:pPr>
              <w:jc w:val="center"/>
              <w:rPr>
                <w:rFonts w:ascii="Arial" w:hAnsi="Arial" w:cs="Arial"/>
              </w:rPr>
            </w:pPr>
            <w:r w:rsidRPr="00372A03">
              <w:rPr>
                <w:rFonts w:ascii="Arial" w:hAnsi="Arial" w:cs="Arial"/>
              </w:rPr>
              <w:t>60 segundos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362859B6" w14:textId="77777777" w:rsidR="00F03020" w:rsidRPr="00372A03" w:rsidRDefault="00F03020" w:rsidP="00F03020">
            <w:pPr>
              <w:jc w:val="center"/>
              <w:rPr>
                <w:rFonts w:ascii="Arial" w:hAnsi="Arial" w:cs="Arial"/>
              </w:rPr>
            </w:pPr>
            <w:r w:rsidRPr="00372A03">
              <w:rPr>
                <w:rFonts w:ascii="Arial" w:hAnsi="Arial" w:cs="Arial"/>
              </w:rPr>
              <w:t>68 a 80 palabras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45066CCA" w14:textId="77777777" w:rsidR="00F03020" w:rsidRPr="00372A03" w:rsidRDefault="00BE4547" w:rsidP="00F03020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8 a 10</w:t>
            </w:r>
            <w:r w:rsidR="00F03020" w:rsidRPr="00372A03">
              <w:rPr>
                <w:rFonts w:ascii="Arial" w:hAnsi="Arial" w:cs="Arial"/>
              </w:rPr>
              <w:t xml:space="preserve"> pantallas</w:t>
            </w:r>
          </w:p>
        </w:tc>
      </w:tr>
      <w:tr w:rsidR="009822C6" w:rsidRPr="00372A03" w14:paraId="6235AB04" w14:textId="77777777" w:rsidTr="00F03020">
        <w:trPr>
          <w:trHeight w:val="249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640F2C27" w14:textId="77777777" w:rsidR="009822C6" w:rsidRPr="00372A03" w:rsidRDefault="009822C6" w:rsidP="009822C6">
            <w:pPr>
              <w:rPr>
                <w:rFonts w:ascii="Arial" w:hAnsi="Arial" w:cs="Arial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351DC649" w14:textId="77777777" w:rsidR="009822C6" w:rsidRPr="00372A03" w:rsidRDefault="009822C6" w:rsidP="00F03020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524CAA7F" w14:textId="77777777" w:rsidR="009822C6" w:rsidRPr="00372A03" w:rsidRDefault="009822C6" w:rsidP="00F03020">
            <w:pPr>
              <w:jc w:val="center"/>
              <w:rPr>
                <w:rFonts w:ascii="Arial" w:hAnsi="Arial" w:cs="Arial"/>
              </w:rPr>
            </w:pPr>
          </w:p>
        </w:tc>
      </w:tr>
    </w:tbl>
    <w:p w14:paraId="3FEEB356" w14:textId="77777777" w:rsidR="009822C6" w:rsidRDefault="009822C6" w:rsidP="00F03020">
      <w:pPr>
        <w:ind w:left="426"/>
        <w:jc w:val="center"/>
        <w:rPr>
          <w:rFonts w:ascii="Arial" w:hAnsi="Arial" w:cs="Arial"/>
        </w:rPr>
      </w:pPr>
    </w:p>
    <w:p w14:paraId="4362BFE3" w14:textId="77777777" w:rsidR="009822C6" w:rsidRDefault="009822C6" w:rsidP="00F03020">
      <w:pPr>
        <w:ind w:left="426"/>
        <w:jc w:val="center"/>
        <w:rPr>
          <w:rFonts w:ascii="Arial" w:hAnsi="Arial" w:cs="Arial"/>
        </w:rPr>
      </w:pPr>
    </w:p>
    <w:p w14:paraId="3E68328B" w14:textId="77777777" w:rsidR="00F03020" w:rsidRDefault="009822C6" w:rsidP="00777920">
      <w:pPr>
        <w:rPr>
          <w:rFonts w:ascii="Arial" w:hAnsi="Arial" w:cs="Arial"/>
        </w:rPr>
      </w:pPr>
      <w:r>
        <w:rPr>
          <w:rFonts w:ascii="Arial" w:hAnsi="Arial" w:cs="Arial"/>
        </w:rPr>
        <w:t xml:space="preserve">Las Tipografías que se podrán utilizar para los mensajes en Megatips son: </w:t>
      </w:r>
    </w:p>
    <w:p w14:paraId="3E67D87C" w14:textId="77777777" w:rsidR="009822C6" w:rsidRDefault="009822C6" w:rsidP="00F03020">
      <w:pPr>
        <w:ind w:left="426"/>
        <w:jc w:val="center"/>
        <w:rPr>
          <w:rFonts w:ascii="Arial" w:hAnsi="Arial" w:cs="Arial"/>
        </w:rPr>
      </w:pPr>
    </w:p>
    <w:tbl>
      <w:tblPr>
        <w:tblW w:w="11247" w:type="dxa"/>
        <w:tblInd w:w="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3859"/>
        <w:gridCol w:w="3998"/>
        <w:gridCol w:w="3390"/>
      </w:tblGrid>
      <w:tr w:rsidR="009822C6" w:rsidRPr="00372A03" w14:paraId="19277372" w14:textId="77777777" w:rsidTr="009822C6">
        <w:trPr>
          <w:trHeight w:val="62"/>
        </w:trPr>
        <w:tc>
          <w:tcPr>
            <w:tcW w:w="3859" w:type="dxa"/>
          </w:tcPr>
          <w:p w14:paraId="30E8ECA8" w14:textId="77777777" w:rsidR="009822C6" w:rsidRPr="00C56B65" w:rsidRDefault="009822C6" w:rsidP="009822C6">
            <w:pPr>
              <w:widowControl/>
              <w:numPr>
                <w:ilvl w:val="0"/>
                <w:numId w:val="14"/>
              </w:numPr>
              <w:suppressAutoHyphens w:val="0"/>
              <w:rPr>
                <w:rFonts w:ascii="Arial" w:hAnsi="Arial" w:cs="Arial"/>
                <w:sz w:val="20"/>
                <w:szCs w:val="20"/>
              </w:rPr>
            </w:pPr>
            <w:r w:rsidRPr="00C56B65">
              <w:rPr>
                <w:rFonts w:ascii="Arial" w:hAnsi="Arial" w:cs="Arial"/>
                <w:sz w:val="20"/>
                <w:szCs w:val="20"/>
              </w:rPr>
              <w:t>ARIAL- en todas sus variantes</w:t>
            </w:r>
          </w:p>
          <w:p w14:paraId="72CBBA2D" w14:textId="77777777" w:rsidR="009822C6" w:rsidRPr="00C56B65" w:rsidRDefault="009822C6" w:rsidP="009822C6">
            <w:pPr>
              <w:widowControl/>
              <w:numPr>
                <w:ilvl w:val="0"/>
                <w:numId w:val="14"/>
              </w:numPr>
              <w:suppressAutoHyphens w:val="0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C56B65">
              <w:rPr>
                <w:rFonts w:ascii="Arial" w:hAnsi="Arial" w:cs="Arial"/>
                <w:sz w:val="20"/>
                <w:szCs w:val="20"/>
                <w:lang w:val="en-US"/>
              </w:rPr>
              <w:t>CHARTER BOLD</w:t>
            </w:r>
          </w:p>
          <w:p w14:paraId="0CB245B0" w14:textId="77777777" w:rsidR="009822C6" w:rsidRPr="00C56B65" w:rsidRDefault="009822C6" w:rsidP="009822C6">
            <w:pPr>
              <w:widowControl/>
              <w:numPr>
                <w:ilvl w:val="0"/>
                <w:numId w:val="14"/>
              </w:numPr>
              <w:suppressAutoHyphens w:val="0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C56B65">
              <w:rPr>
                <w:rFonts w:ascii="Arial" w:hAnsi="Arial" w:cs="Arial"/>
                <w:sz w:val="20"/>
                <w:szCs w:val="20"/>
                <w:lang w:val="en-US"/>
              </w:rPr>
              <w:t>ERAS BOLD</w:t>
            </w:r>
          </w:p>
          <w:p w14:paraId="2E2835CC" w14:textId="77777777" w:rsidR="009822C6" w:rsidRPr="00C56B65" w:rsidRDefault="009822C6" w:rsidP="009822C6">
            <w:pPr>
              <w:widowControl/>
              <w:numPr>
                <w:ilvl w:val="0"/>
                <w:numId w:val="14"/>
              </w:numPr>
              <w:suppressAutoHyphens w:val="0"/>
              <w:rPr>
                <w:rFonts w:ascii="Arial" w:hAnsi="Arial" w:cs="Arial"/>
                <w:sz w:val="20"/>
                <w:szCs w:val="20"/>
              </w:rPr>
            </w:pPr>
            <w:r w:rsidRPr="00C56B65">
              <w:rPr>
                <w:rFonts w:ascii="Arial" w:hAnsi="Arial" w:cs="Arial"/>
                <w:sz w:val="20"/>
                <w:szCs w:val="20"/>
              </w:rPr>
              <w:t>ERAS BK DEMI</w:t>
            </w:r>
          </w:p>
          <w:p w14:paraId="57A4AA2D" w14:textId="77777777" w:rsidR="009822C6" w:rsidRPr="00C56B65" w:rsidRDefault="009822C6" w:rsidP="009822C6">
            <w:pPr>
              <w:widowControl/>
              <w:numPr>
                <w:ilvl w:val="0"/>
                <w:numId w:val="14"/>
              </w:numPr>
              <w:suppressAutoHyphens w:val="0"/>
              <w:rPr>
                <w:rFonts w:ascii="Arial" w:hAnsi="Arial" w:cs="Arial"/>
                <w:sz w:val="20"/>
                <w:szCs w:val="20"/>
              </w:rPr>
            </w:pPr>
            <w:r w:rsidRPr="00C56B65">
              <w:rPr>
                <w:rFonts w:ascii="Arial" w:hAnsi="Arial" w:cs="Arial"/>
                <w:sz w:val="20"/>
                <w:szCs w:val="20"/>
              </w:rPr>
              <w:t xml:space="preserve">FENICE BOLD </w:t>
            </w:r>
          </w:p>
          <w:p w14:paraId="63215CBB" w14:textId="77777777" w:rsidR="009822C6" w:rsidRPr="00C56B65" w:rsidRDefault="009822C6" w:rsidP="009822C6">
            <w:pPr>
              <w:widowControl/>
              <w:numPr>
                <w:ilvl w:val="0"/>
                <w:numId w:val="14"/>
              </w:numPr>
              <w:suppressAutoHyphens w:val="0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C56B65">
              <w:rPr>
                <w:rFonts w:ascii="Arial" w:hAnsi="Arial" w:cs="Arial"/>
                <w:sz w:val="20"/>
                <w:szCs w:val="20"/>
                <w:lang w:val="en-US"/>
              </w:rPr>
              <w:t xml:space="preserve">FOLIO BOLD </w:t>
            </w:r>
          </w:p>
          <w:p w14:paraId="11EF70B7" w14:textId="77777777" w:rsidR="009822C6" w:rsidRPr="00C56B65" w:rsidRDefault="009822C6" w:rsidP="009822C6">
            <w:pPr>
              <w:widowControl/>
              <w:numPr>
                <w:ilvl w:val="0"/>
                <w:numId w:val="14"/>
              </w:numPr>
              <w:suppressAutoHyphens w:val="0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C56B65">
              <w:rPr>
                <w:rFonts w:ascii="Arial" w:hAnsi="Arial" w:cs="Arial"/>
                <w:sz w:val="20"/>
                <w:szCs w:val="20"/>
                <w:lang w:val="en-US"/>
              </w:rPr>
              <w:t>FOLIO EXTRA BOLD</w:t>
            </w:r>
          </w:p>
          <w:p w14:paraId="29C3DCD8" w14:textId="77777777" w:rsidR="009822C6" w:rsidRPr="00C56B65" w:rsidRDefault="009822C6" w:rsidP="009822C6">
            <w:pPr>
              <w:widowControl/>
              <w:numPr>
                <w:ilvl w:val="0"/>
                <w:numId w:val="14"/>
              </w:numPr>
              <w:suppressAutoHyphens w:val="0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C56B65">
              <w:rPr>
                <w:rFonts w:ascii="Arial" w:hAnsi="Arial" w:cs="Arial"/>
                <w:sz w:val="20"/>
                <w:szCs w:val="20"/>
                <w:lang w:val="en-US"/>
              </w:rPr>
              <w:t>FRNGOTHIC BK BOLD</w:t>
            </w:r>
          </w:p>
          <w:p w14:paraId="59FC256E" w14:textId="77777777" w:rsidR="009822C6" w:rsidRPr="00C56B65" w:rsidRDefault="009822C6" w:rsidP="009822C6">
            <w:pPr>
              <w:widowControl/>
              <w:numPr>
                <w:ilvl w:val="0"/>
                <w:numId w:val="14"/>
              </w:numPr>
              <w:suppressAutoHyphens w:val="0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C56B65">
              <w:rPr>
                <w:rFonts w:ascii="Arial" w:hAnsi="Arial" w:cs="Arial"/>
                <w:sz w:val="20"/>
                <w:szCs w:val="20"/>
                <w:lang w:val="en-US"/>
              </w:rPr>
              <w:t xml:space="preserve">HEAVY </w:t>
            </w:r>
          </w:p>
          <w:p w14:paraId="3934DA6F" w14:textId="77777777" w:rsidR="009822C6" w:rsidRPr="00C56B65" w:rsidRDefault="009822C6" w:rsidP="009822C6">
            <w:pPr>
              <w:widowControl/>
              <w:numPr>
                <w:ilvl w:val="0"/>
                <w:numId w:val="14"/>
              </w:numPr>
              <w:suppressAutoHyphens w:val="0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C56B65">
              <w:rPr>
                <w:rFonts w:ascii="Arial" w:hAnsi="Arial" w:cs="Arial"/>
                <w:sz w:val="20"/>
                <w:szCs w:val="20"/>
                <w:lang w:val="en-US"/>
              </w:rPr>
              <w:t xml:space="preserve">FUTURA MD BOLD </w:t>
            </w:r>
          </w:p>
          <w:p w14:paraId="3BAC9643" w14:textId="77777777" w:rsidR="009822C6" w:rsidRPr="00C56B65" w:rsidRDefault="009822C6" w:rsidP="009822C6">
            <w:pPr>
              <w:widowControl/>
              <w:numPr>
                <w:ilvl w:val="0"/>
                <w:numId w:val="14"/>
              </w:numPr>
              <w:suppressAutoHyphens w:val="0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C56B65">
              <w:rPr>
                <w:rFonts w:ascii="Arial" w:hAnsi="Arial" w:cs="Arial"/>
                <w:sz w:val="20"/>
                <w:szCs w:val="20"/>
                <w:lang w:val="en-US"/>
              </w:rPr>
              <w:t>FUTURA XBLK EXTRA BLAK</w:t>
            </w:r>
          </w:p>
          <w:p w14:paraId="670D5C2F" w14:textId="77777777" w:rsidR="009822C6" w:rsidRPr="00C56B65" w:rsidRDefault="009822C6" w:rsidP="009822C6">
            <w:pPr>
              <w:widowControl/>
              <w:numPr>
                <w:ilvl w:val="0"/>
                <w:numId w:val="14"/>
              </w:numPr>
              <w:suppressAutoHyphens w:val="0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C56B65">
              <w:rPr>
                <w:rFonts w:ascii="Arial" w:hAnsi="Arial" w:cs="Arial"/>
                <w:sz w:val="20"/>
                <w:szCs w:val="20"/>
                <w:lang w:val="en-US"/>
              </w:rPr>
              <w:t xml:space="preserve">HUMANIST 532 BLAK </w:t>
            </w:r>
          </w:p>
          <w:p w14:paraId="06965ABC" w14:textId="77777777" w:rsidR="009822C6" w:rsidRPr="00C56B65" w:rsidRDefault="009822C6" w:rsidP="009822C6">
            <w:pPr>
              <w:widowControl/>
              <w:numPr>
                <w:ilvl w:val="0"/>
                <w:numId w:val="14"/>
              </w:numPr>
              <w:suppressAutoHyphens w:val="0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C56B65">
              <w:rPr>
                <w:rFonts w:ascii="Arial" w:hAnsi="Arial" w:cs="Arial"/>
                <w:sz w:val="20"/>
                <w:szCs w:val="20"/>
                <w:lang w:val="en-US"/>
              </w:rPr>
              <w:t>HUMNST 777 BLK</w:t>
            </w:r>
          </w:p>
          <w:p w14:paraId="512381BD" w14:textId="77777777" w:rsidR="009822C6" w:rsidRPr="00C56B65" w:rsidRDefault="009822C6" w:rsidP="009822C6">
            <w:pPr>
              <w:widowControl/>
              <w:numPr>
                <w:ilvl w:val="0"/>
                <w:numId w:val="14"/>
              </w:numPr>
              <w:suppressAutoHyphens w:val="0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C56B65">
              <w:rPr>
                <w:rFonts w:ascii="Arial" w:hAnsi="Arial" w:cs="Arial"/>
                <w:sz w:val="20"/>
                <w:szCs w:val="20"/>
                <w:lang w:val="en-US"/>
              </w:rPr>
              <w:t>LATIN 725 BOLD</w:t>
            </w:r>
          </w:p>
        </w:tc>
        <w:tc>
          <w:tcPr>
            <w:tcW w:w="3998" w:type="dxa"/>
          </w:tcPr>
          <w:p w14:paraId="5A350647" w14:textId="77777777" w:rsidR="009822C6" w:rsidRPr="00C56B65" w:rsidRDefault="009822C6" w:rsidP="009822C6">
            <w:pPr>
              <w:widowControl/>
              <w:numPr>
                <w:ilvl w:val="0"/>
                <w:numId w:val="14"/>
              </w:numPr>
              <w:suppressAutoHyphens w:val="0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C56B65">
              <w:rPr>
                <w:rFonts w:ascii="Arial" w:hAnsi="Arial" w:cs="Arial"/>
                <w:sz w:val="20"/>
                <w:szCs w:val="20"/>
                <w:lang w:val="en-US"/>
              </w:rPr>
              <w:t>GRIZZLY NORMAL</w:t>
            </w:r>
          </w:p>
          <w:p w14:paraId="3F3EAABC" w14:textId="77777777" w:rsidR="009822C6" w:rsidRPr="00C56B65" w:rsidRDefault="009822C6" w:rsidP="009822C6">
            <w:pPr>
              <w:widowControl/>
              <w:numPr>
                <w:ilvl w:val="0"/>
                <w:numId w:val="14"/>
              </w:numPr>
              <w:suppressAutoHyphens w:val="0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C56B65">
              <w:rPr>
                <w:rFonts w:ascii="Arial" w:hAnsi="Arial" w:cs="Arial"/>
                <w:sz w:val="20"/>
                <w:szCs w:val="20"/>
                <w:lang w:val="en-US"/>
              </w:rPr>
              <w:t>INCISED 901 BD BOLD</w:t>
            </w:r>
          </w:p>
          <w:p w14:paraId="6228B913" w14:textId="77777777" w:rsidR="009822C6" w:rsidRPr="00C56B65" w:rsidRDefault="009822C6" w:rsidP="009822C6">
            <w:pPr>
              <w:widowControl/>
              <w:numPr>
                <w:ilvl w:val="0"/>
                <w:numId w:val="14"/>
              </w:numPr>
              <w:suppressAutoHyphens w:val="0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C56B65">
              <w:rPr>
                <w:rFonts w:ascii="Arial" w:hAnsi="Arial" w:cs="Arial"/>
                <w:sz w:val="20"/>
                <w:szCs w:val="20"/>
                <w:lang w:val="en-US"/>
              </w:rPr>
              <w:t>INCISED 1 ROMAN</w:t>
            </w:r>
          </w:p>
          <w:p w14:paraId="4F50F261" w14:textId="77777777" w:rsidR="009822C6" w:rsidRPr="00C56B65" w:rsidRDefault="009822C6" w:rsidP="009822C6">
            <w:pPr>
              <w:widowControl/>
              <w:numPr>
                <w:ilvl w:val="0"/>
                <w:numId w:val="14"/>
              </w:numPr>
              <w:suppressAutoHyphens w:val="0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C56B65">
              <w:rPr>
                <w:rFonts w:ascii="Arial" w:hAnsi="Arial" w:cs="Arial"/>
                <w:sz w:val="20"/>
                <w:szCs w:val="20"/>
                <w:lang w:val="en-US"/>
              </w:rPr>
              <w:t>GEOMETRIC 212 HEAVY</w:t>
            </w:r>
          </w:p>
          <w:p w14:paraId="6F6F6354" w14:textId="77777777" w:rsidR="009822C6" w:rsidRPr="00C56B65" w:rsidRDefault="009822C6" w:rsidP="009822C6">
            <w:pPr>
              <w:widowControl/>
              <w:numPr>
                <w:ilvl w:val="0"/>
                <w:numId w:val="14"/>
              </w:numPr>
              <w:suppressAutoHyphens w:val="0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C56B65">
              <w:rPr>
                <w:rFonts w:ascii="Arial" w:hAnsi="Arial" w:cs="Arial"/>
                <w:sz w:val="20"/>
                <w:szCs w:val="20"/>
                <w:lang w:val="en-US"/>
              </w:rPr>
              <w:t>SWIS 721 BD RND BOLD</w:t>
            </w:r>
          </w:p>
          <w:p w14:paraId="1F428388" w14:textId="77777777" w:rsidR="009822C6" w:rsidRPr="00C56B65" w:rsidRDefault="009822C6" w:rsidP="009822C6">
            <w:pPr>
              <w:widowControl/>
              <w:numPr>
                <w:ilvl w:val="0"/>
                <w:numId w:val="14"/>
              </w:numPr>
              <w:suppressAutoHyphens w:val="0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C56B65">
              <w:rPr>
                <w:rFonts w:ascii="Arial" w:hAnsi="Arial" w:cs="Arial"/>
                <w:sz w:val="20"/>
                <w:szCs w:val="20"/>
                <w:lang w:val="en-US"/>
              </w:rPr>
              <w:t xml:space="preserve">BAUER BONDI BOLD </w:t>
            </w:r>
          </w:p>
          <w:p w14:paraId="55BCAF2E" w14:textId="77777777" w:rsidR="009822C6" w:rsidRPr="00C56B65" w:rsidRDefault="009822C6" w:rsidP="009822C6">
            <w:pPr>
              <w:widowControl/>
              <w:numPr>
                <w:ilvl w:val="0"/>
                <w:numId w:val="14"/>
              </w:numPr>
              <w:suppressAutoHyphens w:val="0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C56B65">
              <w:rPr>
                <w:rFonts w:ascii="Arial" w:hAnsi="Arial" w:cs="Arial"/>
                <w:sz w:val="20"/>
                <w:szCs w:val="20"/>
                <w:lang w:val="en-US"/>
              </w:rPr>
              <w:t>CASLON 540 BOMAN</w:t>
            </w:r>
          </w:p>
          <w:p w14:paraId="42994915" w14:textId="77777777" w:rsidR="009822C6" w:rsidRPr="00C56B65" w:rsidRDefault="009822C6" w:rsidP="009822C6">
            <w:pPr>
              <w:widowControl/>
              <w:numPr>
                <w:ilvl w:val="0"/>
                <w:numId w:val="14"/>
              </w:numPr>
              <w:suppressAutoHyphens w:val="0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C56B65">
              <w:rPr>
                <w:rFonts w:ascii="Arial" w:hAnsi="Arial" w:cs="Arial"/>
                <w:sz w:val="20"/>
                <w:szCs w:val="20"/>
                <w:lang w:val="en-US"/>
              </w:rPr>
              <w:t>CASLAN  BD NORMAL</w:t>
            </w:r>
          </w:p>
          <w:p w14:paraId="0D958E83" w14:textId="77777777" w:rsidR="009822C6" w:rsidRPr="00C56B65" w:rsidRDefault="009822C6" w:rsidP="009822C6">
            <w:pPr>
              <w:widowControl/>
              <w:numPr>
                <w:ilvl w:val="0"/>
                <w:numId w:val="14"/>
              </w:numPr>
              <w:suppressAutoHyphens w:val="0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C56B65">
              <w:rPr>
                <w:rFonts w:ascii="Arial" w:hAnsi="Arial" w:cs="Arial"/>
                <w:sz w:val="20"/>
                <w:szCs w:val="20"/>
                <w:lang w:val="en-US"/>
              </w:rPr>
              <w:t>CENTSCHBOOK BDON BOLD</w:t>
            </w:r>
          </w:p>
          <w:p w14:paraId="3D88EFF0" w14:textId="77777777" w:rsidR="009822C6" w:rsidRPr="00C56B65" w:rsidRDefault="009822C6" w:rsidP="009822C6">
            <w:pPr>
              <w:widowControl/>
              <w:numPr>
                <w:ilvl w:val="0"/>
                <w:numId w:val="14"/>
              </w:numPr>
              <w:suppressAutoHyphens w:val="0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C56B65">
              <w:rPr>
                <w:rFonts w:ascii="Arial" w:hAnsi="Arial" w:cs="Arial"/>
                <w:sz w:val="20"/>
                <w:szCs w:val="20"/>
                <w:lang w:val="en-US"/>
              </w:rPr>
              <w:t>GOUDY SANS BLK BLACK</w:t>
            </w:r>
          </w:p>
          <w:p w14:paraId="49699471" w14:textId="77777777" w:rsidR="009822C6" w:rsidRPr="00C56B65" w:rsidRDefault="009822C6" w:rsidP="009822C6">
            <w:pPr>
              <w:widowControl/>
              <w:numPr>
                <w:ilvl w:val="0"/>
                <w:numId w:val="14"/>
              </w:numPr>
              <w:suppressAutoHyphens w:val="0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C56B65">
              <w:rPr>
                <w:rFonts w:ascii="Arial" w:hAnsi="Arial" w:cs="Arial"/>
                <w:sz w:val="20"/>
                <w:szCs w:val="20"/>
                <w:lang w:val="en-US"/>
              </w:rPr>
              <w:t>LYDIAN BOULD</w:t>
            </w:r>
          </w:p>
          <w:p w14:paraId="72708D1D" w14:textId="77777777" w:rsidR="009822C6" w:rsidRPr="00C56B65" w:rsidRDefault="009822C6" w:rsidP="009822C6">
            <w:pPr>
              <w:widowControl/>
              <w:numPr>
                <w:ilvl w:val="0"/>
                <w:numId w:val="14"/>
              </w:numPr>
              <w:suppressAutoHyphens w:val="0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C56B65">
              <w:rPr>
                <w:rFonts w:ascii="Arial" w:hAnsi="Arial" w:cs="Arial"/>
                <w:sz w:val="20"/>
                <w:szCs w:val="20"/>
                <w:lang w:val="en-US"/>
              </w:rPr>
              <w:t>AMERICANA XBD EXTRA BOLD</w:t>
            </w:r>
          </w:p>
          <w:p w14:paraId="62E2781C" w14:textId="77777777" w:rsidR="009822C6" w:rsidRPr="00C56B65" w:rsidRDefault="009822C6" w:rsidP="009822C6">
            <w:pPr>
              <w:widowControl/>
              <w:numPr>
                <w:ilvl w:val="0"/>
                <w:numId w:val="14"/>
              </w:numPr>
              <w:suppressAutoHyphens w:val="0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C56B65">
              <w:rPr>
                <w:rFonts w:ascii="Arial" w:hAnsi="Arial" w:cs="Arial"/>
                <w:sz w:val="20"/>
                <w:szCs w:val="20"/>
                <w:lang w:val="en-US"/>
              </w:rPr>
              <w:t>CHELTENHM BOLD</w:t>
            </w:r>
          </w:p>
          <w:p w14:paraId="2526BDA3" w14:textId="77777777" w:rsidR="009822C6" w:rsidRPr="00C56B65" w:rsidRDefault="009822C6" w:rsidP="009822C6">
            <w:pPr>
              <w:ind w:left="720"/>
              <w:rPr>
                <w:rFonts w:ascii="Arial" w:hAnsi="Arial" w:cs="Arial"/>
                <w:sz w:val="20"/>
                <w:szCs w:val="20"/>
                <w:lang w:val="en-US"/>
              </w:rPr>
            </w:pPr>
          </w:p>
        </w:tc>
        <w:tc>
          <w:tcPr>
            <w:tcW w:w="3390" w:type="dxa"/>
          </w:tcPr>
          <w:p w14:paraId="5A45EC88" w14:textId="77777777" w:rsidR="009822C6" w:rsidRPr="00C56B65" w:rsidRDefault="009822C6" w:rsidP="009822C6">
            <w:pPr>
              <w:widowControl/>
              <w:numPr>
                <w:ilvl w:val="0"/>
                <w:numId w:val="14"/>
              </w:numPr>
              <w:suppressAutoHyphens w:val="0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C56B65">
              <w:rPr>
                <w:rFonts w:ascii="Arial" w:hAnsi="Arial" w:cs="Arial"/>
                <w:sz w:val="20"/>
                <w:szCs w:val="20"/>
                <w:lang w:val="en-US"/>
              </w:rPr>
              <w:t>COMPACTA BLK BLACK</w:t>
            </w:r>
          </w:p>
          <w:p w14:paraId="479000D6" w14:textId="77777777" w:rsidR="009822C6" w:rsidRPr="00C56B65" w:rsidRDefault="009822C6" w:rsidP="009822C6">
            <w:pPr>
              <w:widowControl/>
              <w:numPr>
                <w:ilvl w:val="0"/>
                <w:numId w:val="14"/>
              </w:numPr>
              <w:suppressAutoHyphens w:val="0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C56B65">
              <w:rPr>
                <w:rFonts w:ascii="Arial" w:hAnsi="Arial" w:cs="Arial"/>
                <w:sz w:val="20"/>
                <w:szCs w:val="20"/>
                <w:lang w:val="en-US"/>
              </w:rPr>
              <w:t>MACHINE NORMAL</w:t>
            </w:r>
          </w:p>
          <w:p w14:paraId="7A7CED00" w14:textId="77777777" w:rsidR="009822C6" w:rsidRPr="00C56B65" w:rsidRDefault="009822C6" w:rsidP="009822C6">
            <w:pPr>
              <w:widowControl/>
              <w:numPr>
                <w:ilvl w:val="0"/>
                <w:numId w:val="14"/>
              </w:numPr>
              <w:suppressAutoHyphens w:val="0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C56B65">
              <w:rPr>
                <w:rFonts w:ascii="Arial" w:hAnsi="Arial" w:cs="Arial"/>
                <w:sz w:val="20"/>
                <w:szCs w:val="20"/>
                <w:lang w:val="en-US"/>
              </w:rPr>
              <w:t>BINNER D</w:t>
            </w:r>
          </w:p>
          <w:p w14:paraId="259D2258" w14:textId="77777777" w:rsidR="009822C6" w:rsidRPr="00C56B65" w:rsidRDefault="009822C6" w:rsidP="009822C6">
            <w:pPr>
              <w:widowControl/>
              <w:numPr>
                <w:ilvl w:val="0"/>
                <w:numId w:val="14"/>
              </w:numPr>
              <w:suppressAutoHyphens w:val="0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C56B65">
              <w:rPr>
                <w:rFonts w:ascii="Arial" w:hAnsi="Arial" w:cs="Arial"/>
                <w:sz w:val="20"/>
                <w:szCs w:val="20"/>
                <w:lang w:val="en-US"/>
              </w:rPr>
              <w:t>CLAREDON ROMAN</w:t>
            </w:r>
          </w:p>
          <w:p w14:paraId="183B61DD" w14:textId="77777777" w:rsidR="009822C6" w:rsidRPr="00C56B65" w:rsidRDefault="009822C6" w:rsidP="009822C6">
            <w:pPr>
              <w:widowControl/>
              <w:numPr>
                <w:ilvl w:val="0"/>
                <w:numId w:val="14"/>
              </w:numPr>
              <w:suppressAutoHyphens w:val="0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C56B65">
              <w:rPr>
                <w:rFonts w:ascii="Arial" w:hAnsi="Arial" w:cs="Arial"/>
                <w:sz w:val="20"/>
                <w:szCs w:val="20"/>
                <w:lang w:val="en-US"/>
              </w:rPr>
              <w:t>VAG ROUNDED NORMAL</w:t>
            </w:r>
          </w:p>
          <w:p w14:paraId="3926113C" w14:textId="77777777" w:rsidR="009822C6" w:rsidRPr="00C56B65" w:rsidRDefault="009822C6" w:rsidP="009822C6">
            <w:pPr>
              <w:widowControl/>
              <w:numPr>
                <w:ilvl w:val="0"/>
                <w:numId w:val="14"/>
              </w:numPr>
              <w:suppressAutoHyphens w:val="0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C56B65">
              <w:rPr>
                <w:rFonts w:ascii="Arial" w:hAnsi="Arial" w:cs="Arial"/>
                <w:sz w:val="20"/>
                <w:szCs w:val="20"/>
                <w:lang w:val="en-US"/>
              </w:rPr>
              <w:t>BELL GOTHIC BLACK</w:t>
            </w:r>
          </w:p>
          <w:p w14:paraId="046FFC3F" w14:textId="77777777" w:rsidR="009822C6" w:rsidRPr="00C56B65" w:rsidRDefault="009822C6" w:rsidP="009822C6">
            <w:pPr>
              <w:widowControl/>
              <w:numPr>
                <w:ilvl w:val="0"/>
                <w:numId w:val="14"/>
              </w:numPr>
              <w:suppressAutoHyphens w:val="0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C56B65">
              <w:rPr>
                <w:rFonts w:ascii="Arial" w:hAnsi="Arial" w:cs="Arial"/>
                <w:sz w:val="20"/>
                <w:szCs w:val="20"/>
                <w:lang w:val="en-US"/>
              </w:rPr>
              <w:t>BELL CENTENIA BOLD LISTING</w:t>
            </w:r>
          </w:p>
          <w:p w14:paraId="572CC15F" w14:textId="77777777" w:rsidR="009822C6" w:rsidRPr="00C56B65" w:rsidRDefault="009822C6" w:rsidP="009822C6">
            <w:pPr>
              <w:widowControl/>
              <w:numPr>
                <w:ilvl w:val="0"/>
                <w:numId w:val="14"/>
              </w:numPr>
              <w:suppressAutoHyphens w:val="0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C56B65">
              <w:rPr>
                <w:rFonts w:ascii="Arial" w:hAnsi="Arial" w:cs="Arial"/>
                <w:sz w:val="20"/>
                <w:szCs w:val="20"/>
                <w:lang w:val="en-US"/>
              </w:rPr>
              <w:t>GEOMETR 706 MD BLCH</w:t>
            </w:r>
          </w:p>
          <w:p w14:paraId="6B033419" w14:textId="77777777" w:rsidR="009822C6" w:rsidRPr="00C56B65" w:rsidRDefault="009822C6" w:rsidP="009822C6">
            <w:pPr>
              <w:widowControl/>
              <w:numPr>
                <w:ilvl w:val="0"/>
                <w:numId w:val="14"/>
              </w:numPr>
              <w:suppressAutoHyphens w:val="0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C56B65">
              <w:rPr>
                <w:rFonts w:ascii="Arial" w:hAnsi="Arial" w:cs="Arial"/>
                <w:sz w:val="20"/>
                <w:szCs w:val="20"/>
                <w:lang w:val="en-US"/>
              </w:rPr>
              <w:t>FUTURA EXTRA BLACK</w:t>
            </w:r>
          </w:p>
          <w:p w14:paraId="74F29412" w14:textId="77777777" w:rsidR="009822C6" w:rsidRPr="00C56B65" w:rsidRDefault="009822C6" w:rsidP="009822C6">
            <w:pPr>
              <w:ind w:left="644"/>
              <w:rPr>
                <w:rFonts w:ascii="Arial" w:hAnsi="Arial" w:cs="Arial"/>
                <w:sz w:val="20"/>
                <w:szCs w:val="20"/>
                <w:lang w:val="en-US"/>
              </w:rPr>
            </w:pPr>
          </w:p>
        </w:tc>
      </w:tr>
    </w:tbl>
    <w:p w14:paraId="1984AE77" w14:textId="77777777" w:rsidR="009822C6" w:rsidRDefault="009822C6" w:rsidP="00F03020">
      <w:pPr>
        <w:ind w:left="426"/>
        <w:jc w:val="center"/>
        <w:rPr>
          <w:rFonts w:ascii="Arial" w:hAnsi="Arial" w:cs="Arial"/>
        </w:rPr>
      </w:pPr>
    </w:p>
    <w:p w14:paraId="1225BABD" w14:textId="77777777" w:rsidR="009822C6" w:rsidRDefault="00B93F28" w:rsidP="00B93F28">
      <w:pPr>
        <w:ind w:left="426"/>
        <w:rPr>
          <w:rFonts w:ascii="Arial" w:hAnsi="Arial" w:cs="Arial"/>
        </w:rPr>
      </w:pPr>
      <w:r>
        <w:rPr>
          <w:rFonts w:ascii="Arial" w:hAnsi="Arial" w:cs="Arial"/>
        </w:rPr>
        <w:t>La extens</w:t>
      </w:r>
      <w:r w:rsidR="006236B7">
        <w:rPr>
          <w:rFonts w:ascii="Arial" w:hAnsi="Arial" w:cs="Arial"/>
        </w:rPr>
        <w:t>ión del Megatip es .MP4 debido a que</w:t>
      </w:r>
      <w:r>
        <w:rPr>
          <w:rFonts w:ascii="Arial" w:hAnsi="Arial" w:cs="Arial"/>
        </w:rPr>
        <w:t xml:space="preserve"> nos da las ventajas de buena cali</w:t>
      </w:r>
      <w:r w:rsidR="006236B7">
        <w:rPr>
          <w:rFonts w:ascii="Arial" w:hAnsi="Arial" w:cs="Arial"/>
        </w:rPr>
        <w:t>dad de imagen, ligero en cuanto a su peso</w:t>
      </w:r>
      <w:r>
        <w:rPr>
          <w:rFonts w:ascii="Arial" w:hAnsi="Arial" w:cs="Arial"/>
        </w:rPr>
        <w:t xml:space="preserve"> y es compatible con el programa de reproducción </w:t>
      </w:r>
      <w:proofErr w:type="spellStart"/>
      <w:r>
        <w:rPr>
          <w:rFonts w:ascii="Arial" w:hAnsi="Arial" w:cs="Arial"/>
        </w:rPr>
        <w:t>VNC</w:t>
      </w:r>
      <w:proofErr w:type="spellEnd"/>
      <w:r>
        <w:rPr>
          <w:rFonts w:ascii="Arial" w:hAnsi="Arial" w:cs="Arial"/>
        </w:rPr>
        <w:t xml:space="preserve"> media </w:t>
      </w:r>
      <w:proofErr w:type="spellStart"/>
      <w:r>
        <w:rPr>
          <w:rFonts w:ascii="Arial" w:hAnsi="Arial" w:cs="Arial"/>
        </w:rPr>
        <w:t>player</w:t>
      </w:r>
      <w:proofErr w:type="spellEnd"/>
      <w:r w:rsidR="001E7607">
        <w:rPr>
          <w:rFonts w:ascii="Arial" w:hAnsi="Arial" w:cs="Arial"/>
        </w:rPr>
        <w:t>.</w:t>
      </w:r>
    </w:p>
    <w:p w14:paraId="4C799E48" w14:textId="77777777" w:rsidR="00B93F28" w:rsidRDefault="00B147CA" w:rsidP="00B93F28">
      <w:pPr>
        <w:ind w:left="426"/>
        <w:rPr>
          <w:rFonts w:ascii="Arial" w:hAnsi="Arial" w:cs="Arial"/>
        </w:rPr>
      </w:pPr>
      <w:r>
        <w:rPr>
          <w:rFonts w:ascii="Arial" w:hAnsi="Arial" w:cs="Arial"/>
        </w:rPr>
        <w:t xml:space="preserve">  </w:t>
      </w:r>
    </w:p>
    <w:p w14:paraId="70B9FDC8" w14:textId="77777777" w:rsidR="00B147CA" w:rsidRDefault="00B147CA" w:rsidP="00B93F28">
      <w:pPr>
        <w:ind w:left="426"/>
        <w:rPr>
          <w:rFonts w:ascii="Arial" w:hAnsi="Arial" w:cs="Arial"/>
        </w:rPr>
      </w:pPr>
      <w:r>
        <w:rPr>
          <w:rFonts w:ascii="Arial" w:hAnsi="Arial" w:cs="Arial"/>
        </w:rPr>
        <w:t xml:space="preserve">      A).- Video</w:t>
      </w:r>
    </w:p>
    <w:p w14:paraId="2A49C264" w14:textId="77777777" w:rsidR="00B147CA" w:rsidRDefault="00B147CA" w:rsidP="00B93F28">
      <w:pPr>
        <w:ind w:left="426"/>
        <w:rPr>
          <w:rFonts w:ascii="Arial" w:hAnsi="Arial" w:cs="Arial"/>
        </w:rPr>
      </w:pPr>
    </w:p>
    <w:p w14:paraId="6AB33CFC" w14:textId="77777777" w:rsidR="00B147CA" w:rsidRDefault="00B147CA" w:rsidP="00B93F28">
      <w:pPr>
        <w:ind w:left="426"/>
        <w:rPr>
          <w:rFonts w:ascii="Arial" w:hAnsi="Arial" w:cs="Arial"/>
        </w:rPr>
      </w:pPr>
      <w:r>
        <w:rPr>
          <w:rFonts w:ascii="Arial" w:hAnsi="Arial" w:cs="Arial"/>
        </w:rPr>
        <w:t xml:space="preserve">En el caso de que la producción del Megatip, sea a partir del spot, es decir, que el cliente desee utilizar el mismo material para ambas estrategias (bloqueos y megatips) el proceso de adaptación consiste en retirarle el audio al video utilizando el software Adobe Premier, y en caso de ser necesario, para hacer más claro el mensaje,  se le agregan textos utilizando </w:t>
      </w:r>
      <w:r w:rsidR="008478A6">
        <w:rPr>
          <w:rFonts w:ascii="Arial" w:hAnsi="Arial" w:cs="Arial"/>
        </w:rPr>
        <w:t xml:space="preserve">el mismo programa, de acuerdo al diseño que maneja el spot (tipografía y colores) </w:t>
      </w:r>
      <w:r>
        <w:rPr>
          <w:rFonts w:ascii="Arial" w:hAnsi="Arial" w:cs="Arial"/>
        </w:rPr>
        <w:t xml:space="preserve"> </w:t>
      </w:r>
    </w:p>
    <w:p w14:paraId="79377466" w14:textId="77777777" w:rsidR="00C36387" w:rsidRDefault="00B94C0F" w:rsidP="003F4ACF">
      <w:pPr>
        <w:ind w:left="426"/>
        <w:rPr>
          <w:rFonts w:ascii="Arial" w:hAnsi="Arial" w:cs="Arial"/>
        </w:rPr>
      </w:pPr>
      <w:r>
        <w:rPr>
          <w:rFonts w:ascii="Arial" w:hAnsi="Arial" w:cs="Arial"/>
          <w:noProof/>
          <w:lang w:val="es-MX"/>
        </w:rPr>
        <w:lastRenderedPageBreak/>
        <w:drawing>
          <wp:anchor distT="0" distB="0" distL="114300" distR="114300" simplePos="0" relativeHeight="251660288" behindDoc="0" locked="0" layoutInCell="1" allowOverlap="1" wp14:anchorId="36F54754" wp14:editId="7ABE2B2B">
            <wp:simplePos x="0" y="0"/>
            <wp:positionH relativeFrom="margin">
              <wp:align>center</wp:align>
            </wp:positionH>
            <wp:positionV relativeFrom="margin">
              <wp:align>top</wp:align>
            </wp:positionV>
            <wp:extent cx="5255260" cy="2956560"/>
            <wp:effectExtent l="0" t="0" r="2540" b="0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2015-03-25 a la(s) 13.53.3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526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7959A0" w14:textId="77777777" w:rsidR="00C36387" w:rsidRDefault="00C36387" w:rsidP="003F4ACF">
      <w:pPr>
        <w:ind w:left="426"/>
        <w:rPr>
          <w:rFonts w:ascii="Arial" w:hAnsi="Arial" w:cs="Arial"/>
        </w:rPr>
      </w:pPr>
    </w:p>
    <w:p w14:paraId="4D70309B" w14:textId="77777777" w:rsidR="009A6BBC" w:rsidRDefault="009A6BBC" w:rsidP="009A6BBC">
      <w:pPr>
        <w:rPr>
          <w:rFonts w:ascii="Arial" w:hAnsi="Arial" w:cs="Arial"/>
        </w:rPr>
      </w:pPr>
    </w:p>
    <w:p w14:paraId="64059036" w14:textId="77777777" w:rsidR="00B94C0F" w:rsidRDefault="009A6BBC" w:rsidP="009A6BBC">
      <w:pPr>
        <w:rPr>
          <w:rFonts w:ascii="Arial" w:hAnsi="Arial" w:cs="Arial"/>
        </w:rPr>
      </w:pPr>
      <w:r>
        <w:rPr>
          <w:rFonts w:ascii="Arial" w:hAnsi="Arial" w:cs="Arial"/>
        </w:rPr>
        <w:t xml:space="preserve">        </w:t>
      </w:r>
    </w:p>
    <w:p w14:paraId="447A42A8" w14:textId="77777777" w:rsidR="00B94C0F" w:rsidRDefault="00B94C0F" w:rsidP="009A6BBC">
      <w:pPr>
        <w:rPr>
          <w:rFonts w:ascii="Arial" w:hAnsi="Arial" w:cs="Arial"/>
        </w:rPr>
      </w:pPr>
    </w:p>
    <w:p w14:paraId="215BF51C" w14:textId="77777777" w:rsidR="00B94C0F" w:rsidRDefault="00B94C0F" w:rsidP="009A6BBC">
      <w:pPr>
        <w:rPr>
          <w:rFonts w:ascii="Arial" w:hAnsi="Arial" w:cs="Arial"/>
        </w:rPr>
      </w:pPr>
    </w:p>
    <w:p w14:paraId="5FD6F0FC" w14:textId="77777777" w:rsidR="00B94C0F" w:rsidRDefault="00B94C0F" w:rsidP="009A6BBC">
      <w:pPr>
        <w:rPr>
          <w:rFonts w:ascii="Arial" w:hAnsi="Arial" w:cs="Arial"/>
        </w:rPr>
      </w:pPr>
    </w:p>
    <w:p w14:paraId="53E7EE21" w14:textId="77777777" w:rsidR="00B94C0F" w:rsidRDefault="00B94C0F" w:rsidP="009A6BBC">
      <w:pPr>
        <w:rPr>
          <w:rFonts w:ascii="Arial" w:hAnsi="Arial" w:cs="Arial"/>
        </w:rPr>
      </w:pPr>
    </w:p>
    <w:p w14:paraId="03A74820" w14:textId="77777777" w:rsidR="00B94C0F" w:rsidRDefault="00B94C0F" w:rsidP="009A6BBC">
      <w:pPr>
        <w:rPr>
          <w:rFonts w:ascii="Arial" w:hAnsi="Arial" w:cs="Arial"/>
        </w:rPr>
      </w:pPr>
    </w:p>
    <w:p w14:paraId="4386A8D3" w14:textId="77777777" w:rsidR="00B94C0F" w:rsidRDefault="00B94C0F" w:rsidP="009A6BBC">
      <w:pPr>
        <w:rPr>
          <w:rFonts w:ascii="Arial" w:hAnsi="Arial" w:cs="Arial"/>
        </w:rPr>
      </w:pPr>
    </w:p>
    <w:p w14:paraId="20077F25" w14:textId="77777777" w:rsidR="00B94C0F" w:rsidRDefault="00B94C0F" w:rsidP="009A6BBC">
      <w:pPr>
        <w:rPr>
          <w:rFonts w:ascii="Arial" w:hAnsi="Arial" w:cs="Arial"/>
        </w:rPr>
      </w:pPr>
    </w:p>
    <w:p w14:paraId="5AA575C6" w14:textId="77777777" w:rsidR="00B94C0F" w:rsidRDefault="00B94C0F" w:rsidP="009A6BBC">
      <w:pPr>
        <w:rPr>
          <w:rFonts w:ascii="Arial" w:hAnsi="Arial" w:cs="Arial"/>
        </w:rPr>
      </w:pPr>
    </w:p>
    <w:p w14:paraId="18A403C6" w14:textId="77777777" w:rsidR="00B94C0F" w:rsidRDefault="00B94C0F" w:rsidP="009A6BBC">
      <w:pPr>
        <w:rPr>
          <w:rFonts w:ascii="Arial" w:hAnsi="Arial" w:cs="Arial"/>
        </w:rPr>
      </w:pPr>
    </w:p>
    <w:p w14:paraId="67318A69" w14:textId="77777777" w:rsidR="00B94C0F" w:rsidRDefault="00B94C0F" w:rsidP="009A6BBC">
      <w:pPr>
        <w:rPr>
          <w:rFonts w:ascii="Arial" w:hAnsi="Arial" w:cs="Arial"/>
        </w:rPr>
      </w:pPr>
    </w:p>
    <w:p w14:paraId="7297C2EC" w14:textId="77777777" w:rsidR="00B94C0F" w:rsidRDefault="00B94C0F" w:rsidP="009A6BBC">
      <w:pPr>
        <w:rPr>
          <w:rFonts w:ascii="Arial" w:hAnsi="Arial" w:cs="Arial"/>
        </w:rPr>
      </w:pPr>
    </w:p>
    <w:p w14:paraId="431DBD56" w14:textId="77777777" w:rsidR="00B94C0F" w:rsidRDefault="00B94C0F" w:rsidP="009A6BBC">
      <w:pPr>
        <w:rPr>
          <w:rFonts w:ascii="Arial" w:hAnsi="Arial" w:cs="Arial"/>
        </w:rPr>
      </w:pPr>
    </w:p>
    <w:p w14:paraId="66F571C5" w14:textId="77777777" w:rsidR="00B94C0F" w:rsidRDefault="00B94C0F" w:rsidP="009A6BBC">
      <w:pPr>
        <w:rPr>
          <w:rFonts w:ascii="Arial" w:hAnsi="Arial" w:cs="Arial"/>
        </w:rPr>
      </w:pPr>
    </w:p>
    <w:p w14:paraId="711A7120" w14:textId="77777777" w:rsidR="00B94C0F" w:rsidRDefault="00B94C0F" w:rsidP="009A6BBC">
      <w:pPr>
        <w:rPr>
          <w:rFonts w:ascii="Arial" w:hAnsi="Arial" w:cs="Arial"/>
        </w:rPr>
      </w:pPr>
    </w:p>
    <w:p w14:paraId="1E72BB4F" w14:textId="77777777" w:rsidR="00B94C0F" w:rsidRDefault="00B94C0F" w:rsidP="00B94C0F">
      <w:pPr>
        <w:rPr>
          <w:rFonts w:ascii="Arial" w:hAnsi="Arial" w:cs="Arial"/>
        </w:rPr>
      </w:pPr>
      <w:r>
        <w:rPr>
          <w:rFonts w:ascii="Arial" w:hAnsi="Arial" w:cs="Arial"/>
        </w:rPr>
        <w:t xml:space="preserve">      </w:t>
      </w:r>
    </w:p>
    <w:p w14:paraId="328881B8" w14:textId="77777777" w:rsidR="003F4ACF" w:rsidRPr="00D35F99" w:rsidRDefault="00B94C0F" w:rsidP="00B94C0F">
      <w:pPr>
        <w:rPr>
          <w:rFonts w:ascii="Arial" w:hAnsi="Arial" w:cs="Arial"/>
        </w:rPr>
      </w:pPr>
      <w:r>
        <w:rPr>
          <w:rFonts w:ascii="Arial" w:hAnsi="Arial" w:cs="Arial"/>
        </w:rPr>
        <w:t xml:space="preserve">      </w:t>
      </w:r>
      <w:r w:rsidR="000F0532" w:rsidRPr="00D35F99">
        <w:rPr>
          <w:rFonts w:ascii="Arial" w:hAnsi="Arial" w:cs="Arial"/>
        </w:rPr>
        <w:t>IV</w:t>
      </w:r>
      <w:r w:rsidR="003F4ACF" w:rsidRPr="00D35F99">
        <w:rPr>
          <w:rFonts w:ascii="Arial" w:hAnsi="Arial" w:cs="Arial"/>
        </w:rPr>
        <w:t xml:space="preserve">.-  </w:t>
      </w:r>
      <w:r w:rsidR="000F0532" w:rsidRPr="00D35F99">
        <w:rPr>
          <w:rFonts w:ascii="Arial" w:hAnsi="Arial" w:cs="Arial"/>
        </w:rPr>
        <w:t>El productor espera la aprobación del diseño</w:t>
      </w:r>
    </w:p>
    <w:p w14:paraId="39E53647" w14:textId="77777777" w:rsidR="003F4ACF" w:rsidRPr="00D35F99" w:rsidRDefault="003F4ACF" w:rsidP="003F4ACF">
      <w:pPr>
        <w:rPr>
          <w:rFonts w:ascii="Arial" w:hAnsi="Arial" w:cs="Arial"/>
        </w:rPr>
      </w:pPr>
    </w:p>
    <w:p w14:paraId="296011BE" w14:textId="77777777" w:rsidR="006236B7" w:rsidRPr="009A6BBC" w:rsidRDefault="003F4ACF" w:rsidP="009A6BBC">
      <w:pPr>
        <w:numPr>
          <w:ilvl w:val="1"/>
          <w:numId w:val="8"/>
        </w:numPr>
        <w:tabs>
          <w:tab w:val="left" w:pos="1140"/>
        </w:tabs>
        <w:ind w:left="1560"/>
        <w:rPr>
          <w:rFonts w:ascii="Arial" w:hAnsi="Arial" w:cs="Arial"/>
        </w:rPr>
      </w:pPr>
      <w:r w:rsidRPr="00D35F99">
        <w:rPr>
          <w:rFonts w:ascii="Arial" w:hAnsi="Arial" w:cs="Arial"/>
        </w:rPr>
        <w:t xml:space="preserve">Descripción detallada del paso o actividad número </w:t>
      </w:r>
      <w:r w:rsidR="000F0532" w:rsidRPr="00D35F99">
        <w:rPr>
          <w:rFonts w:ascii="Arial" w:hAnsi="Arial" w:cs="Arial"/>
        </w:rPr>
        <w:t>cuatro</w:t>
      </w:r>
      <w:r w:rsidRPr="00D35F99">
        <w:rPr>
          <w:rFonts w:ascii="Arial" w:hAnsi="Arial" w:cs="Arial"/>
        </w:rPr>
        <w:t>.</w:t>
      </w:r>
      <w:r w:rsidRPr="00D35F99">
        <w:rPr>
          <w:rFonts w:ascii="Arial" w:hAnsi="Arial" w:cs="Arial"/>
        </w:rPr>
        <w:br/>
      </w:r>
      <w:r w:rsidRPr="00D35F99">
        <w:rPr>
          <w:rFonts w:ascii="Arial" w:hAnsi="Arial" w:cs="Arial"/>
        </w:rPr>
        <w:br/>
      </w:r>
      <w:r w:rsidR="000F0532" w:rsidRPr="00D35F99">
        <w:rPr>
          <w:rFonts w:ascii="Arial" w:hAnsi="Arial" w:cs="Arial"/>
          <w:lang w:val="es-MX"/>
        </w:rPr>
        <w:t>El productor envia el megatip al ejecutivo</w:t>
      </w:r>
      <w:r w:rsidR="0095695C">
        <w:rPr>
          <w:rFonts w:ascii="Arial" w:hAnsi="Arial" w:cs="Arial"/>
          <w:lang w:val="es-MX"/>
        </w:rPr>
        <w:t xml:space="preserve"> via correo electrónico</w:t>
      </w:r>
      <w:r w:rsidR="000F0532" w:rsidRPr="00D35F99">
        <w:rPr>
          <w:rFonts w:ascii="Arial" w:hAnsi="Arial" w:cs="Arial"/>
          <w:lang w:val="es-MX"/>
        </w:rPr>
        <w:t>, para que este lo muestre al cliente en espera de su aprobación.</w:t>
      </w:r>
    </w:p>
    <w:p w14:paraId="65957898" w14:textId="77777777" w:rsidR="006236B7" w:rsidRDefault="006236B7" w:rsidP="000F0532">
      <w:pPr>
        <w:ind w:left="426"/>
        <w:rPr>
          <w:rFonts w:ascii="Arial" w:hAnsi="Arial" w:cs="Arial"/>
        </w:rPr>
      </w:pPr>
    </w:p>
    <w:p w14:paraId="32403F81" w14:textId="77777777" w:rsidR="006236B7" w:rsidRDefault="006236B7" w:rsidP="000F0532">
      <w:pPr>
        <w:ind w:left="426"/>
        <w:rPr>
          <w:rFonts w:ascii="Arial" w:hAnsi="Arial" w:cs="Arial"/>
        </w:rPr>
      </w:pPr>
    </w:p>
    <w:p w14:paraId="65D0FAFF" w14:textId="77777777" w:rsidR="000F0532" w:rsidRPr="00D35F99" w:rsidRDefault="000F0532" w:rsidP="000F0532">
      <w:pPr>
        <w:ind w:left="426"/>
        <w:rPr>
          <w:rFonts w:ascii="Arial" w:hAnsi="Arial" w:cs="Arial"/>
        </w:rPr>
      </w:pPr>
      <w:r w:rsidRPr="00D35F99">
        <w:rPr>
          <w:rFonts w:ascii="Arial" w:hAnsi="Arial" w:cs="Arial"/>
        </w:rPr>
        <w:t>V.-  Si se solicita alguna modificación al diseño se realiza.</w:t>
      </w:r>
    </w:p>
    <w:p w14:paraId="1D39FF40" w14:textId="77777777" w:rsidR="000F0532" w:rsidRPr="00D35F99" w:rsidRDefault="000F0532" w:rsidP="000F0532">
      <w:pPr>
        <w:rPr>
          <w:rFonts w:ascii="Arial" w:hAnsi="Arial" w:cs="Arial"/>
        </w:rPr>
      </w:pPr>
    </w:p>
    <w:p w14:paraId="55020254" w14:textId="77777777" w:rsidR="000F0532" w:rsidRPr="00D35F99" w:rsidRDefault="000F0532" w:rsidP="000F0532">
      <w:pPr>
        <w:numPr>
          <w:ilvl w:val="1"/>
          <w:numId w:val="8"/>
        </w:numPr>
        <w:tabs>
          <w:tab w:val="left" w:pos="1140"/>
        </w:tabs>
        <w:ind w:left="1560"/>
        <w:rPr>
          <w:rFonts w:ascii="Arial" w:hAnsi="Arial" w:cs="Arial"/>
        </w:rPr>
      </w:pPr>
      <w:r w:rsidRPr="00D35F99">
        <w:rPr>
          <w:rFonts w:ascii="Arial" w:hAnsi="Arial" w:cs="Arial"/>
        </w:rPr>
        <w:t>Descripción detallada del paso o actividad número cinco.</w:t>
      </w:r>
      <w:r w:rsidRPr="00D35F99">
        <w:rPr>
          <w:rFonts w:ascii="Arial" w:hAnsi="Arial" w:cs="Arial"/>
        </w:rPr>
        <w:br/>
      </w:r>
      <w:r w:rsidRPr="00D35F99">
        <w:rPr>
          <w:rFonts w:ascii="Arial" w:hAnsi="Arial" w:cs="Arial"/>
        </w:rPr>
        <w:br/>
      </w:r>
      <w:r w:rsidRPr="00D35F99">
        <w:rPr>
          <w:rFonts w:ascii="Arial" w:hAnsi="Arial" w:cs="Arial"/>
          <w:lang w:val="es-MX"/>
        </w:rPr>
        <w:t>En caso de existir alguna solicitud de modificación por parte del cliente, el productor realiza las correcciones mencionadas.</w:t>
      </w:r>
    </w:p>
    <w:p w14:paraId="492046AD" w14:textId="77777777" w:rsidR="000F0532" w:rsidRPr="00D35F99" w:rsidRDefault="000F0532" w:rsidP="000F0532">
      <w:pPr>
        <w:tabs>
          <w:tab w:val="left" w:pos="1140"/>
        </w:tabs>
        <w:rPr>
          <w:rFonts w:ascii="Arial" w:hAnsi="Arial" w:cs="Arial"/>
        </w:rPr>
      </w:pPr>
    </w:p>
    <w:p w14:paraId="764445D8" w14:textId="77777777" w:rsidR="000F0532" w:rsidRPr="00D35F99" w:rsidRDefault="000F0532" w:rsidP="000F0532">
      <w:pPr>
        <w:ind w:left="426"/>
        <w:rPr>
          <w:rFonts w:ascii="Arial" w:hAnsi="Arial" w:cs="Arial"/>
        </w:rPr>
      </w:pPr>
    </w:p>
    <w:p w14:paraId="343857FF" w14:textId="77777777" w:rsidR="000F0532" w:rsidRPr="00D35F99" w:rsidRDefault="000F0532" w:rsidP="000F0532">
      <w:pPr>
        <w:ind w:left="426"/>
        <w:rPr>
          <w:rFonts w:ascii="Arial" w:hAnsi="Arial" w:cs="Arial"/>
        </w:rPr>
      </w:pPr>
      <w:r w:rsidRPr="00D35F99">
        <w:rPr>
          <w:rFonts w:ascii="Arial" w:hAnsi="Arial" w:cs="Arial"/>
        </w:rPr>
        <w:t>VI.-  El productor envía el material al administrador</w:t>
      </w:r>
    </w:p>
    <w:p w14:paraId="70949418" w14:textId="77777777" w:rsidR="000F0532" w:rsidRPr="00D35F99" w:rsidRDefault="000F0532" w:rsidP="000F0532">
      <w:pPr>
        <w:rPr>
          <w:rFonts w:ascii="Arial" w:hAnsi="Arial" w:cs="Arial"/>
        </w:rPr>
      </w:pPr>
    </w:p>
    <w:p w14:paraId="0F026158" w14:textId="77777777" w:rsidR="000F0532" w:rsidRPr="00D35F99" w:rsidRDefault="000F0532" w:rsidP="000F0532">
      <w:pPr>
        <w:numPr>
          <w:ilvl w:val="1"/>
          <w:numId w:val="8"/>
        </w:numPr>
        <w:tabs>
          <w:tab w:val="left" w:pos="1140"/>
        </w:tabs>
        <w:ind w:left="1560"/>
        <w:rPr>
          <w:rFonts w:ascii="Arial" w:hAnsi="Arial" w:cs="Arial"/>
        </w:rPr>
      </w:pPr>
      <w:r w:rsidRPr="00D35F99">
        <w:rPr>
          <w:rFonts w:ascii="Arial" w:hAnsi="Arial" w:cs="Arial"/>
        </w:rPr>
        <w:t>Descripción detallada del paso o actividad número seis.</w:t>
      </w:r>
      <w:r w:rsidRPr="00D35F99">
        <w:rPr>
          <w:rFonts w:ascii="Arial" w:hAnsi="Arial" w:cs="Arial"/>
        </w:rPr>
        <w:br/>
      </w:r>
      <w:r w:rsidRPr="00D35F99">
        <w:rPr>
          <w:rFonts w:ascii="Arial" w:hAnsi="Arial" w:cs="Arial"/>
        </w:rPr>
        <w:br/>
      </w:r>
      <w:r w:rsidRPr="00D35F99">
        <w:rPr>
          <w:rFonts w:ascii="Arial" w:hAnsi="Arial" w:cs="Arial"/>
          <w:lang w:val="es-MX"/>
        </w:rPr>
        <w:t>Una vez aprobado el megati</w:t>
      </w:r>
      <w:r w:rsidR="00361B1F" w:rsidRPr="00D35F99">
        <w:rPr>
          <w:rFonts w:ascii="Arial" w:hAnsi="Arial" w:cs="Arial"/>
          <w:lang w:val="es-MX"/>
        </w:rPr>
        <w:t>p por el cliente el productor lo</w:t>
      </w:r>
      <w:r w:rsidRPr="00D35F99">
        <w:rPr>
          <w:rFonts w:ascii="Arial" w:hAnsi="Arial" w:cs="Arial"/>
          <w:lang w:val="es-MX"/>
        </w:rPr>
        <w:t xml:space="preserve"> sube a la carpeta FTP del  sistema correspondiente</w:t>
      </w:r>
      <w:r w:rsidR="00361B1F" w:rsidRPr="00D35F99">
        <w:rPr>
          <w:rFonts w:ascii="Arial" w:hAnsi="Arial" w:cs="Arial"/>
          <w:lang w:val="es-MX"/>
        </w:rPr>
        <w:t xml:space="preserve"> </w:t>
      </w:r>
      <w:r w:rsidRPr="00D35F99">
        <w:rPr>
          <w:rFonts w:ascii="Arial" w:hAnsi="Arial" w:cs="Arial"/>
          <w:lang w:val="es-MX"/>
        </w:rPr>
        <w:t>para que el administrdor lo agregue al canal de Megatips.</w:t>
      </w:r>
    </w:p>
    <w:p w14:paraId="695D33EC" w14:textId="77777777" w:rsidR="000F0532" w:rsidRPr="00D35F99" w:rsidRDefault="000F0532" w:rsidP="000F0532">
      <w:pPr>
        <w:tabs>
          <w:tab w:val="left" w:pos="1140"/>
        </w:tabs>
        <w:rPr>
          <w:rFonts w:ascii="Arial" w:hAnsi="Arial" w:cs="Arial"/>
          <w:lang w:val="es-MX"/>
        </w:rPr>
      </w:pPr>
    </w:p>
    <w:p w14:paraId="379DE576" w14:textId="77777777" w:rsidR="000F0532" w:rsidRPr="00D35F99" w:rsidRDefault="000F0532" w:rsidP="000F0532">
      <w:pPr>
        <w:tabs>
          <w:tab w:val="left" w:pos="1140"/>
        </w:tabs>
        <w:rPr>
          <w:rFonts w:ascii="Arial" w:hAnsi="Arial" w:cs="Arial"/>
        </w:rPr>
      </w:pPr>
    </w:p>
    <w:p w14:paraId="3F78BBF4" w14:textId="77777777" w:rsidR="000F0532" w:rsidRPr="00D35F99" w:rsidRDefault="00361B1F" w:rsidP="000F0532">
      <w:pPr>
        <w:ind w:left="426"/>
        <w:rPr>
          <w:rFonts w:ascii="Arial" w:hAnsi="Arial" w:cs="Arial"/>
        </w:rPr>
      </w:pPr>
      <w:r w:rsidRPr="00D35F99">
        <w:rPr>
          <w:rFonts w:ascii="Arial" w:hAnsi="Arial" w:cs="Arial"/>
        </w:rPr>
        <w:t>VII.-  El administrador descarga del FTP el megatip</w:t>
      </w:r>
    </w:p>
    <w:p w14:paraId="15CF628D" w14:textId="77777777" w:rsidR="000F0532" w:rsidRPr="00D35F99" w:rsidRDefault="000F0532" w:rsidP="000F0532">
      <w:pPr>
        <w:rPr>
          <w:rFonts w:ascii="Arial" w:hAnsi="Arial" w:cs="Arial"/>
        </w:rPr>
      </w:pPr>
    </w:p>
    <w:p w14:paraId="500465B5" w14:textId="77777777" w:rsidR="00361B1F" w:rsidRPr="00884697" w:rsidRDefault="000F0532" w:rsidP="000F0532">
      <w:pPr>
        <w:numPr>
          <w:ilvl w:val="1"/>
          <w:numId w:val="8"/>
        </w:numPr>
        <w:tabs>
          <w:tab w:val="left" w:pos="1140"/>
        </w:tabs>
        <w:ind w:left="1560"/>
        <w:rPr>
          <w:rFonts w:ascii="Arial" w:hAnsi="Arial" w:cs="Arial"/>
        </w:rPr>
      </w:pPr>
      <w:r w:rsidRPr="00D35F99">
        <w:rPr>
          <w:rFonts w:ascii="Arial" w:hAnsi="Arial" w:cs="Arial"/>
        </w:rPr>
        <w:t xml:space="preserve">Descripción detallada del paso o actividad número </w:t>
      </w:r>
      <w:r w:rsidR="00361B1F" w:rsidRPr="00D35F99">
        <w:rPr>
          <w:rFonts w:ascii="Arial" w:hAnsi="Arial" w:cs="Arial"/>
        </w:rPr>
        <w:t>siete</w:t>
      </w:r>
      <w:r w:rsidRPr="00D35F99">
        <w:rPr>
          <w:rFonts w:ascii="Arial" w:hAnsi="Arial" w:cs="Arial"/>
        </w:rPr>
        <w:t>.</w:t>
      </w:r>
      <w:r w:rsidRPr="00D35F99">
        <w:rPr>
          <w:rFonts w:ascii="Arial" w:hAnsi="Arial" w:cs="Arial"/>
        </w:rPr>
        <w:br/>
      </w:r>
      <w:r w:rsidRPr="00D35F99">
        <w:rPr>
          <w:rFonts w:ascii="Arial" w:hAnsi="Arial" w:cs="Arial"/>
        </w:rPr>
        <w:br/>
      </w:r>
      <w:r w:rsidR="00361B1F" w:rsidRPr="00D35F99">
        <w:rPr>
          <w:rFonts w:ascii="Arial" w:hAnsi="Arial" w:cs="Arial"/>
          <w:lang w:val="es-MX"/>
        </w:rPr>
        <w:t>El administrador de megatips accesa a la carpeta mencionada, copia el archivo y lo guarda en la carpeta “videos” que a su vez se encuentra en la carpeta rotulada con el nombre del sistema al que será agregado.</w:t>
      </w:r>
    </w:p>
    <w:p w14:paraId="53BEAA38" w14:textId="77777777" w:rsidR="00884697" w:rsidRDefault="00884697" w:rsidP="00884697">
      <w:pPr>
        <w:tabs>
          <w:tab w:val="left" w:pos="1140"/>
        </w:tabs>
        <w:rPr>
          <w:rFonts w:ascii="Arial" w:hAnsi="Arial" w:cs="Arial"/>
          <w:lang w:val="es-MX"/>
        </w:rPr>
      </w:pPr>
    </w:p>
    <w:p w14:paraId="5494FB89" w14:textId="77777777" w:rsidR="00884697" w:rsidRPr="00D35F99" w:rsidRDefault="00884697" w:rsidP="003A7088">
      <w:pPr>
        <w:tabs>
          <w:tab w:val="left" w:pos="1140"/>
        </w:tabs>
        <w:ind w:left="1701"/>
        <w:rPr>
          <w:rFonts w:ascii="Arial" w:hAnsi="Arial" w:cs="Arial"/>
        </w:rPr>
      </w:pPr>
      <w:r>
        <w:rPr>
          <w:rFonts w:ascii="Arial" w:hAnsi="Arial" w:cs="Arial"/>
          <w:noProof/>
          <w:lang w:val="es-MX"/>
        </w:rPr>
        <w:lastRenderedPageBreak/>
        <w:drawing>
          <wp:inline distT="0" distB="0" distL="0" distR="0" wp14:anchorId="6C8AFFAA" wp14:editId="2B7EFE17">
            <wp:extent cx="5091354" cy="3671563"/>
            <wp:effectExtent l="0" t="0" r="0" b="0"/>
            <wp:docPr id="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1354" cy="36715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282A4C3" w14:textId="77777777" w:rsidR="00361B1F" w:rsidRPr="00D35F99" w:rsidRDefault="00361B1F" w:rsidP="00361B1F">
      <w:pPr>
        <w:tabs>
          <w:tab w:val="left" w:pos="1140"/>
        </w:tabs>
        <w:rPr>
          <w:rFonts w:ascii="Arial" w:hAnsi="Arial" w:cs="Arial"/>
          <w:lang w:val="es-MX"/>
        </w:rPr>
      </w:pPr>
    </w:p>
    <w:p w14:paraId="18F7BF8F" w14:textId="77777777" w:rsidR="00361B1F" w:rsidRPr="00D35F99" w:rsidRDefault="00361B1F" w:rsidP="00361B1F">
      <w:pPr>
        <w:tabs>
          <w:tab w:val="left" w:pos="1140"/>
        </w:tabs>
        <w:rPr>
          <w:rFonts w:ascii="Arial" w:hAnsi="Arial" w:cs="Arial"/>
          <w:lang w:val="es-MX"/>
        </w:rPr>
      </w:pPr>
    </w:p>
    <w:p w14:paraId="737C8805" w14:textId="77777777" w:rsidR="00884697" w:rsidRDefault="00884697" w:rsidP="00D35F99">
      <w:pPr>
        <w:ind w:left="426"/>
        <w:rPr>
          <w:rFonts w:ascii="Arial" w:hAnsi="Arial" w:cs="Arial"/>
        </w:rPr>
      </w:pPr>
    </w:p>
    <w:p w14:paraId="0B7B1511" w14:textId="77777777" w:rsidR="00D35F99" w:rsidRDefault="00B94C0F" w:rsidP="00B94C0F">
      <w:pPr>
        <w:rPr>
          <w:rFonts w:ascii="Arial" w:hAnsi="Arial" w:cs="Arial"/>
        </w:rPr>
      </w:pPr>
      <w:r>
        <w:rPr>
          <w:rFonts w:ascii="Arial" w:hAnsi="Arial" w:cs="Arial"/>
        </w:rPr>
        <w:t xml:space="preserve">      </w:t>
      </w:r>
      <w:r w:rsidR="00361B1F" w:rsidRPr="00D35F99">
        <w:rPr>
          <w:rFonts w:ascii="Arial" w:hAnsi="Arial" w:cs="Arial"/>
        </w:rPr>
        <w:t>VIII.-  El administrador reproduce el archivo</w:t>
      </w:r>
    </w:p>
    <w:p w14:paraId="0BE3DA5C" w14:textId="77777777" w:rsidR="00D35F99" w:rsidRDefault="00D35F99" w:rsidP="00D35F99">
      <w:pPr>
        <w:ind w:left="426"/>
        <w:rPr>
          <w:rFonts w:ascii="Arial" w:hAnsi="Arial" w:cs="Arial"/>
        </w:rPr>
      </w:pPr>
    </w:p>
    <w:p w14:paraId="3F3CC334" w14:textId="77777777" w:rsidR="00D35F99" w:rsidRPr="00D35F99" w:rsidRDefault="00361B1F" w:rsidP="00D35F99">
      <w:pPr>
        <w:numPr>
          <w:ilvl w:val="0"/>
          <w:numId w:val="11"/>
        </w:numPr>
        <w:rPr>
          <w:rFonts w:ascii="Arial" w:hAnsi="Arial" w:cs="Arial"/>
        </w:rPr>
      </w:pPr>
      <w:r w:rsidRPr="00D35F99">
        <w:rPr>
          <w:rFonts w:ascii="Arial" w:hAnsi="Arial" w:cs="Arial"/>
        </w:rPr>
        <w:t>Descripción detallada del paso o actividad número och</w:t>
      </w:r>
      <w:r w:rsidR="00D35F99">
        <w:rPr>
          <w:rFonts w:ascii="Arial" w:hAnsi="Arial" w:cs="Arial"/>
        </w:rPr>
        <w:t>o</w:t>
      </w:r>
      <w:r w:rsidR="00D35F99">
        <w:rPr>
          <w:rFonts w:ascii="Arial" w:hAnsi="Arial" w:cs="Arial"/>
        </w:rPr>
        <w:br/>
      </w:r>
    </w:p>
    <w:p w14:paraId="19197C2F" w14:textId="77777777" w:rsidR="00361B1F" w:rsidRDefault="00361B1F" w:rsidP="00D35F99">
      <w:pPr>
        <w:ind w:left="1637"/>
        <w:rPr>
          <w:rFonts w:ascii="Arial" w:hAnsi="Arial" w:cs="Arial"/>
          <w:lang w:val="es-MX"/>
        </w:rPr>
      </w:pPr>
      <w:r w:rsidRPr="00D35F99">
        <w:rPr>
          <w:rFonts w:ascii="Arial" w:hAnsi="Arial" w:cs="Arial"/>
          <w:lang w:val="es-MX"/>
        </w:rPr>
        <w:t>El administrador revisa el archivo para observar que no existan errores en la producción del material.</w:t>
      </w:r>
      <w:r w:rsidR="00C36387">
        <w:rPr>
          <w:rFonts w:ascii="Arial" w:hAnsi="Arial" w:cs="Arial"/>
          <w:lang w:val="es-MX"/>
        </w:rPr>
        <w:t xml:space="preserve"> También revisa la carpeta que contiene los megatips que se encuentran en ese momento en ciclo, y verifica que la duración total de los videos en conjunto no exceda 20 minutos, para de esta forma cumplir con la meta establecida de 72 impactos cada 24 horas.</w:t>
      </w:r>
    </w:p>
    <w:p w14:paraId="01BDC5D5" w14:textId="77777777" w:rsidR="003A7088" w:rsidRPr="00D35F99" w:rsidRDefault="00B94C0F" w:rsidP="00D35F99">
      <w:pPr>
        <w:ind w:left="1637"/>
        <w:rPr>
          <w:rFonts w:ascii="Arial" w:hAnsi="Arial" w:cs="Arial"/>
        </w:rPr>
      </w:pPr>
      <w:r w:rsidRPr="00B94C0F">
        <w:rPr>
          <w:rFonts w:ascii="Arial" w:hAnsi="Arial" w:cs="Arial"/>
          <w:noProof/>
          <w:lang w:val="es-MX"/>
        </w:rPr>
        <w:drawing>
          <wp:anchor distT="0" distB="0" distL="114300" distR="114300" simplePos="0" relativeHeight="251661312" behindDoc="0" locked="0" layoutInCell="1" allowOverlap="1" wp14:anchorId="41E69065" wp14:editId="453E5CF1">
            <wp:simplePos x="0" y="0"/>
            <wp:positionH relativeFrom="margin">
              <wp:align>center</wp:align>
            </wp:positionH>
            <wp:positionV relativeFrom="margin">
              <wp:align>bottom</wp:align>
            </wp:positionV>
            <wp:extent cx="4130040" cy="3098800"/>
            <wp:effectExtent l="0" t="0" r="10160" b="0"/>
            <wp:wrapSquare wrapText="bothSides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0040" cy="309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685B3D0A" w14:textId="77777777" w:rsidR="00361B1F" w:rsidRPr="00D35F99" w:rsidRDefault="00361B1F" w:rsidP="00361B1F">
      <w:pPr>
        <w:tabs>
          <w:tab w:val="left" w:pos="1140"/>
        </w:tabs>
        <w:ind w:left="1560"/>
        <w:rPr>
          <w:rFonts w:ascii="Arial" w:hAnsi="Arial" w:cs="Arial"/>
          <w:lang w:val="es-MX"/>
        </w:rPr>
      </w:pPr>
    </w:p>
    <w:p w14:paraId="0F419F7A" w14:textId="77777777" w:rsidR="00361B1F" w:rsidRPr="00D35F99" w:rsidRDefault="00361B1F" w:rsidP="00361B1F">
      <w:pPr>
        <w:tabs>
          <w:tab w:val="left" w:pos="1140"/>
        </w:tabs>
        <w:ind w:left="1560"/>
        <w:rPr>
          <w:rFonts w:ascii="Arial" w:hAnsi="Arial" w:cs="Arial"/>
          <w:lang w:val="es-MX"/>
        </w:rPr>
      </w:pPr>
    </w:p>
    <w:p w14:paraId="638FB295" w14:textId="77777777" w:rsidR="002F04A1" w:rsidRDefault="002F04A1" w:rsidP="00361B1F">
      <w:pPr>
        <w:ind w:left="426"/>
        <w:rPr>
          <w:rFonts w:ascii="Arial" w:hAnsi="Arial" w:cs="Arial"/>
        </w:rPr>
      </w:pPr>
    </w:p>
    <w:p w14:paraId="1AC2DEDD" w14:textId="77777777" w:rsidR="002F04A1" w:rsidRDefault="002F04A1" w:rsidP="00361B1F">
      <w:pPr>
        <w:ind w:left="426"/>
        <w:rPr>
          <w:rFonts w:ascii="Arial" w:hAnsi="Arial" w:cs="Arial"/>
        </w:rPr>
      </w:pPr>
    </w:p>
    <w:p w14:paraId="40EC8ADE" w14:textId="77777777" w:rsidR="002F04A1" w:rsidRDefault="002F04A1" w:rsidP="00361B1F">
      <w:pPr>
        <w:ind w:left="426"/>
        <w:rPr>
          <w:rFonts w:ascii="Arial" w:hAnsi="Arial" w:cs="Arial"/>
        </w:rPr>
      </w:pPr>
    </w:p>
    <w:p w14:paraId="4D984488" w14:textId="77777777" w:rsidR="00884697" w:rsidRDefault="00884697" w:rsidP="002F04A1">
      <w:pPr>
        <w:ind w:left="426"/>
        <w:rPr>
          <w:rFonts w:ascii="Arial" w:hAnsi="Arial" w:cs="Arial"/>
        </w:rPr>
      </w:pPr>
    </w:p>
    <w:p w14:paraId="658A0619" w14:textId="77777777" w:rsidR="00884697" w:rsidRDefault="00884697" w:rsidP="002F04A1">
      <w:pPr>
        <w:ind w:left="426"/>
        <w:rPr>
          <w:rFonts w:ascii="Arial" w:hAnsi="Arial" w:cs="Arial"/>
        </w:rPr>
      </w:pPr>
    </w:p>
    <w:p w14:paraId="7B18CE1C" w14:textId="77777777" w:rsidR="00884697" w:rsidRDefault="00884697" w:rsidP="002F04A1">
      <w:pPr>
        <w:ind w:left="426"/>
        <w:rPr>
          <w:rFonts w:ascii="Arial" w:hAnsi="Arial" w:cs="Arial"/>
        </w:rPr>
      </w:pPr>
    </w:p>
    <w:p w14:paraId="01A810FF" w14:textId="77777777" w:rsidR="00884697" w:rsidRDefault="00884697" w:rsidP="002F04A1">
      <w:pPr>
        <w:ind w:left="426"/>
        <w:rPr>
          <w:rFonts w:ascii="Arial" w:hAnsi="Arial" w:cs="Arial"/>
        </w:rPr>
      </w:pPr>
    </w:p>
    <w:p w14:paraId="27A0ADD3" w14:textId="77777777" w:rsidR="00884697" w:rsidRDefault="00884697" w:rsidP="002F04A1">
      <w:pPr>
        <w:ind w:left="426"/>
        <w:rPr>
          <w:rFonts w:ascii="Arial" w:hAnsi="Arial" w:cs="Arial"/>
        </w:rPr>
      </w:pPr>
    </w:p>
    <w:p w14:paraId="5A39516B" w14:textId="77777777" w:rsidR="00884697" w:rsidRDefault="00884697" w:rsidP="002F04A1">
      <w:pPr>
        <w:ind w:left="426"/>
        <w:rPr>
          <w:rFonts w:ascii="Arial" w:hAnsi="Arial" w:cs="Arial"/>
        </w:rPr>
      </w:pPr>
    </w:p>
    <w:p w14:paraId="63F54C13" w14:textId="77777777" w:rsidR="003A7088" w:rsidRDefault="003A7088" w:rsidP="003A7088">
      <w:pPr>
        <w:rPr>
          <w:rFonts w:ascii="Arial" w:hAnsi="Arial" w:cs="Arial"/>
        </w:rPr>
      </w:pPr>
    </w:p>
    <w:p w14:paraId="54746119" w14:textId="77777777" w:rsidR="003A7088" w:rsidRDefault="003A7088" w:rsidP="003A7088">
      <w:pPr>
        <w:rPr>
          <w:rFonts w:ascii="Arial" w:hAnsi="Arial" w:cs="Arial"/>
        </w:rPr>
      </w:pPr>
    </w:p>
    <w:p w14:paraId="0FBDE104" w14:textId="77777777" w:rsidR="003A7088" w:rsidRDefault="003A7088" w:rsidP="003A7088">
      <w:pPr>
        <w:rPr>
          <w:rFonts w:ascii="Arial" w:hAnsi="Arial" w:cs="Arial"/>
        </w:rPr>
      </w:pPr>
    </w:p>
    <w:p w14:paraId="026DFD45" w14:textId="77777777" w:rsidR="003A7088" w:rsidRDefault="003A7088" w:rsidP="003A7088">
      <w:pPr>
        <w:rPr>
          <w:rFonts w:ascii="Arial" w:hAnsi="Arial" w:cs="Arial"/>
        </w:rPr>
      </w:pPr>
    </w:p>
    <w:p w14:paraId="5099F6FD" w14:textId="77777777" w:rsidR="003A7088" w:rsidRDefault="003A7088" w:rsidP="003A7088">
      <w:pPr>
        <w:rPr>
          <w:rFonts w:ascii="Arial" w:hAnsi="Arial" w:cs="Arial"/>
        </w:rPr>
      </w:pPr>
    </w:p>
    <w:p w14:paraId="3DA52739" w14:textId="77777777" w:rsidR="003A7088" w:rsidRDefault="003A7088" w:rsidP="003A7088">
      <w:pPr>
        <w:rPr>
          <w:rFonts w:ascii="Arial" w:hAnsi="Arial" w:cs="Arial"/>
        </w:rPr>
      </w:pPr>
    </w:p>
    <w:p w14:paraId="03DE81FD" w14:textId="77777777" w:rsidR="00361B1F" w:rsidRPr="00D35F99" w:rsidRDefault="00B94C0F" w:rsidP="003A7088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     </w:t>
      </w:r>
      <w:r w:rsidR="00361B1F" w:rsidRPr="00D35F99">
        <w:rPr>
          <w:rFonts w:ascii="Arial" w:hAnsi="Arial" w:cs="Arial"/>
        </w:rPr>
        <w:t>IX.-  El administrador captura los datos de la OT</w:t>
      </w:r>
    </w:p>
    <w:p w14:paraId="0A2D76F1" w14:textId="77777777" w:rsidR="00361B1F" w:rsidRPr="00D35F99" w:rsidRDefault="00361B1F" w:rsidP="00361B1F">
      <w:pPr>
        <w:rPr>
          <w:rFonts w:ascii="Arial" w:hAnsi="Arial" w:cs="Arial"/>
        </w:rPr>
      </w:pPr>
    </w:p>
    <w:p w14:paraId="0D38BF97" w14:textId="77777777" w:rsidR="00361B1F" w:rsidRPr="00D35F99" w:rsidRDefault="00361B1F" w:rsidP="00361B1F">
      <w:pPr>
        <w:numPr>
          <w:ilvl w:val="1"/>
          <w:numId w:val="8"/>
        </w:numPr>
        <w:tabs>
          <w:tab w:val="left" w:pos="1140"/>
        </w:tabs>
        <w:ind w:left="1560"/>
        <w:rPr>
          <w:rFonts w:ascii="Arial" w:hAnsi="Arial" w:cs="Arial"/>
        </w:rPr>
      </w:pPr>
      <w:r w:rsidRPr="00D35F99">
        <w:rPr>
          <w:rFonts w:ascii="Arial" w:hAnsi="Arial" w:cs="Arial"/>
        </w:rPr>
        <w:t>Descripción detallada del paso o actividad número nueve.</w:t>
      </w:r>
    </w:p>
    <w:p w14:paraId="551AB4A2" w14:textId="77777777" w:rsidR="00361B1F" w:rsidRPr="00D35F99" w:rsidRDefault="00361B1F" w:rsidP="00361B1F">
      <w:pPr>
        <w:tabs>
          <w:tab w:val="left" w:pos="1140"/>
        </w:tabs>
        <w:rPr>
          <w:rFonts w:ascii="Arial" w:hAnsi="Arial" w:cs="Arial"/>
          <w:lang w:val="es-MX"/>
        </w:rPr>
      </w:pPr>
      <w:r w:rsidRPr="00D35F99">
        <w:rPr>
          <w:rFonts w:ascii="Arial" w:hAnsi="Arial" w:cs="Arial"/>
          <w:lang w:val="es-MX"/>
        </w:rPr>
        <w:t xml:space="preserve">                    </w:t>
      </w:r>
    </w:p>
    <w:p w14:paraId="7C908E34" w14:textId="77777777" w:rsidR="002F04A1" w:rsidRDefault="003971F9" w:rsidP="00361B1F">
      <w:pPr>
        <w:tabs>
          <w:tab w:val="left" w:pos="1140"/>
        </w:tabs>
        <w:ind w:left="1560"/>
        <w:rPr>
          <w:rFonts w:ascii="Arial" w:hAnsi="Arial" w:cs="Arial"/>
          <w:lang w:val="es-MX"/>
        </w:rPr>
      </w:pPr>
      <w:r w:rsidRPr="00D35F99">
        <w:rPr>
          <w:rFonts w:ascii="Arial" w:hAnsi="Arial" w:cs="Arial"/>
          <w:lang w:val="es-MX"/>
        </w:rPr>
        <w:t>El administrador copia los datos de la OT en el archivo “control de materiales” y asigna el nombre de acuerdo al número correspondiente.</w:t>
      </w:r>
    </w:p>
    <w:p w14:paraId="50AC5B8C" w14:textId="77777777" w:rsidR="003A7088" w:rsidRDefault="003A7088" w:rsidP="00361B1F">
      <w:pPr>
        <w:tabs>
          <w:tab w:val="left" w:pos="1140"/>
        </w:tabs>
        <w:ind w:left="1560"/>
        <w:rPr>
          <w:rFonts w:ascii="Arial" w:hAnsi="Arial" w:cs="Arial"/>
          <w:lang w:val="es-MX"/>
        </w:rPr>
      </w:pPr>
    </w:p>
    <w:p w14:paraId="7F40F108" w14:textId="77777777" w:rsidR="003F4ACF" w:rsidRPr="00D35F99" w:rsidRDefault="002F04A1" w:rsidP="00884697">
      <w:pPr>
        <w:tabs>
          <w:tab w:val="left" w:pos="1140"/>
        </w:tabs>
        <w:ind w:left="1560"/>
        <w:rPr>
          <w:rFonts w:ascii="Arial" w:hAnsi="Arial" w:cs="Arial"/>
        </w:rPr>
      </w:pPr>
      <w:r>
        <w:rPr>
          <w:rFonts w:ascii="Arial" w:hAnsi="Arial" w:cs="Arial"/>
          <w:noProof/>
          <w:lang w:val="es-MX"/>
        </w:rPr>
        <w:drawing>
          <wp:inline distT="0" distB="0" distL="0" distR="0" wp14:anchorId="048052C2" wp14:editId="49F3A1B6">
            <wp:extent cx="5153025" cy="3409950"/>
            <wp:effectExtent l="19050" t="0" r="952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9850" cy="34078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61B1F" w:rsidRPr="00D35F99">
        <w:rPr>
          <w:rFonts w:ascii="Arial" w:hAnsi="Arial" w:cs="Arial"/>
          <w:lang w:val="es-MX"/>
        </w:rPr>
        <w:br/>
      </w:r>
    </w:p>
    <w:p w14:paraId="796BC4AD" w14:textId="77777777" w:rsidR="003971F9" w:rsidRPr="00D35F99" w:rsidRDefault="003971F9" w:rsidP="003F4ACF">
      <w:pPr>
        <w:ind w:hanging="12"/>
        <w:rPr>
          <w:rFonts w:ascii="Arial" w:hAnsi="Arial" w:cs="Arial"/>
        </w:rPr>
      </w:pPr>
    </w:p>
    <w:p w14:paraId="36651BF5" w14:textId="77777777" w:rsidR="003971F9" w:rsidRPr="00D35F99" w:rsidRDefault="003971F9" w:rsidP="003971F9">
      <w:pPr>
        <w:ind w:left="426"/>
        <w:rPr>
          <w:rFonts w:ascii="Arial" w:hAnsi="Arial" w:cs="Arial"/>
        </w:rPr>
      </w:pPr>
      <w:r w:rsidRPr="00D35F99">
        <w:rPr>
          <w:rFonts w:ascii="Arial" w:hAnsi="Arial" w:cs="Arial"/>
        </w:rPr>
        <w:t>X.-  El administrador agrega el megatip al sistema solicitado</w:t>
      </w:r>
    </w:p>
    <w:p w14:paraId="5FEE4A43" w14:textId="77777777" w:rsidR="003971F9" w:rsidRPr="00D35F99" w:rsidRDefault="003971F9" w:rsidP="003971F9">
      <w:pPr>
        <w:rPr>
          <w:rFonts w:ascii="Arial" w:hAnsi="Arial" w:cs="Arial"/>
        </w:rPr>
      </w:pPr>
    </w:p>
    <w:p w14:paraId="53A3D863" w14:textId="77777777" w:rsidR="003971F9" w:rsidRPr="00D35F99" w:rsidRDefault="003971F9" w:rsidP="003971F9">
      <w:pPr>
        <w:numPr>
          <w:ilvl w:val="1"/>
          <w:numId w:val="8"/>
        </w:numPr>
        <w:tabs>
          <w:tab w:val="left" w:pos="1140"/>
        </w:tabs>
        <w:ind w:left="1560"/>
        <w:rPr>
          <w:rFonts w:ascii="Arial" w:hAnsi="Arial" w:cs="Arial"/>
        </w:rPr>
      </w:pPr>
      <w:r w:rsidRPr="00D35F99">
        <w:rPr>
          <w:rFonts w:ascii="Arial" w:hAnsi="Arial" w:cs="Arial"/>
        </w:rPr>
        <w:t>Descripción detallada del paso o actividad número diez.</w:t>
      </w:r>
      <w:r w:rsidRPr="00D35F99">
        <w:rPr>
          <w:rFonts w:ascii="Arial" w:hAnsi="Arial" w:cs="Arial"/>
        </w:rPr>
        <w:br/>
      </w:r>
      <w:r w:rsidRPr="00D35F99">
        <w:rPr>
          <w:rFonts w:ascii="Arial" w:hAnsi="Arial" w:cs="Arial"/>
        </w:rPr>
        <w:br/>
      </w:r>
      <w:r w:rsidRPr="00D35F99">
        <w:rPr>
          <w:rFonts w:ascii="Arial" w:hAnsi="Arial" w:cs="Arial"/>
          <w:lang w:val="es-MX"/>
        </w:rPr>
        <w:t>El administrador abre una ventana del explorador de Windows, en la barra de direcc</w:t>
      </w:r>
      <w:r w:rsidR="00BE4547">
        <w:rPr>
          <w:rFonts w:ascii="Arial" w:hAnsi="Arial" w:cs="Arial"/>
          <w:lang w:val="es-MX"/>
        </w:rPr>
        <w:t>iones se busca la dirección FTP</w:t>
      </w:r>
      <w:r w:rsidRPr="00D35F99">
        <w:rPr>
          <w:rFonts w:ascii="Arial" w:hAnsi="Arial" w:cs="Arial"/>
          <w:lang w:val="es-MX"/>
        </w:rPr>
        <w:t xml:space="preserve"> correspondiente, una vez adentro pegamos el o los archivos.</w:t>
      </w:r>
    </w:p>
    <w:p w14:paraId="4FB124F5" w14:textId="77777777" w:rsidR="003971F9" w:rsidRPr="00D35F99" w:rsidRDefault="003971F9" w:rsidP="003971F9">
      <w:pPr>
        <w:tabs>
          <w:tab w:val="left" w:pos="1140"/>
        </w:tabs>
        <w:rPr>
          <w:rFonts w:ascii="Arial" w:hAnsi="Arial" w:cs="Arial"/>
          <w:lang w:val="es-MX"/>
        </w:rPr>
      </w:pPr>
    </w:p>
    <w:p w14:paraId="59E3A06C" w14:textId="77777777" w:rsidR="003971F9" w:rsidRPr="00D35F99" w:rsidRDefault="003971F9" w:rsidP="003971F9">
      <w:pPr>
        <w:ind w:left="426"/>
        <w:rPr>
          <w:rFonts w:ascii="Arial" w:hAnsi="Arial" w:cs="Arial"/>
        </w:rPr>
      </w:pPr>
    </w:p>
    <w:p w14:paraId="0C8E2BC6" w14:textId="77777777" w:rsidR="003971F9" w:rsidRPr="00D35F99" w:rsidRDefault="003971F9" w:rsidP="003971F9">
      <w:pPr>
        <w:ind w:left="426"/>
        <w:rPr>
          <w:rFonts w:ascii="Arial" w:hAnsi="Arial" w:cs="Arial"/>
        </w:rPr>
      </w:pPr>
      <w:r w:rsidRPr="00D35F99">
        <w:rPr>
          <w:rFonts w:ascii="Arial" w:hAnsi="Arial" w:cs="Arial"/>
        </w:rPr>
        <w:t>XI.-  El administrador se con</w:t>
      </w:r>
      <w:r w:rsidR="00D41CA0">
        <w:rPr>
          <w:rFonts w:ascii="Arial" w:hAnsi="Arial" w:cs="Arial"/>
        </w:rPr>
        <w:t>ecta de manera remota al equipo</w:t>
      </w:r>
      <w:r w:rsidRPr="00D35F99">
        <w:rPr>
          <w:rFonts w:ascii="Arial" w:hAnsi="Arial" w:cs="Arial"/>
        </w:rPr>
        <w:t xml:space="preserve"> que reproduce los megatips en el sistema deseado</w:t>
      </w:r>
    </w:p>
    <w:p w14:paraId="45320AEB" w14:textId="77777777" w:rsidR="003971F9" w:rsidRPr="00D35F99" w:rsidRDefault="003971F9" w:rsidP="003971F9">
      <w:pPr>
        <w:rPr>
          <w:rFonts w:ascii="Arial" w:hAnsi="Arial" w:cs="Arial"/>
        </w:rPr>
      </w:pPr>
    </w:p>
    <w:p w14:paraId="2BD9B7DB" w14:textId="77777777" w:rsidR="003971F9" w:rsidRPr="00D35F99" w:rsidRDefault="003971F9" w:rsidP="003971F9">
      <w:pPr>
        <w:numPr>
          <w:ilvl w:val="1"/>
          <w:numId w:val="8"/>
        </w:numPr>
        <w:tabs>
          <w:tab w:val="left" w:pos="1140"/>
        </w:tabs>
        <w:ind w:left="1560"/>
        <w:rPr>
          <w:rFonts w:ascii="Arial" w:hAnsi="Arial" w:cs="Arial"/>
        </w:rPr>
      </w:pPr>
      <w:r w:rsidRPr="00D35F99">
        <w:rPr>
          <w:rFonts w:ascii="Arial" w:hAnsi="Arial" w:cs="Arial"/>
        </w:rPr>
        <w:t>Descripción detallada del paso o actividad número once.</w:t>
      </w:r>
      <w:r w:rsidRPr="00D35F99">
        <w:rPr>
          <w:rFonts w:ascii="Arial" w:hAnsi="Arial" w:cs="Arial"/>
        </w:rPr>
        <w:br/>
      </w:r>
      <w:r w:rsidRPr="00D35F99">
        <w:rPr>
          <w:rFonts w:ascii="Arial" w:hAnsi="Arial" w:cs="Arial"/>
        </w:rPr>
        <w:br/>
      </w:r>
      <w:r w:rsidRPr="00D35F99">
        <w:rPr>
          <w:rFonts w:ascii="Arial" w:hAnsi="Arial" w:cs="Arial"/>
          <w:lang w:val="es-MX"/>
        </w:rPr>
        <w:t>El administrador utilizando el software “VNC viewer” se conecta de manera remota a la PC que reproduce los megatips del sistema deseado.</w:t>
      </w:r>
    </w:p>
    <w:p w14:paraId="5A6F2845" w14:textId="77777777" w:rsidR="003971F9" w:rsidRPr="00D35F99" w:rsidRDefault="003971F9" w:rsidP="003971F9">
      <w:pPr>
        <w:rPr>
          <w:rFonts w:ascii="Arial" w:hAnsi="Arial" w:cs="Arial"/>
        </w:rPr>
      </w:pPr>
    </w:p>
    <w:p w14:paraId="7568C57E" w14:textId="77777777" w:rsidR="003971F9" w:rsidRPr="00D35F99" w:rsidRDefault="003971F9" w:rsidP="003971F9">
      <w:pPr>
        <w:rPr>
          <w:rFonts w:ascii="Arial" w:hAnsi="Arial" w:cs="Arial"/>
        </w:rPr>
      </w:pPr>
    </w:p>
    <w:p w14:paraId="4F6D583A" w14:textId="77777777" w:rsidR="003971F9" w:rsidRPr="00D35F99" w:rsidRDefault="00B94C0F" w:rsidP="00B94C0F">
      <w:pPr>
        <w:rPr>
          <w:rFonts w:ascii="Arial" w:hAnsi="Arial" w:cs="Arial"/>
        </w:rPr>
      </w:pPr>
      <w:r>
        <w:rPr>
          <w:rFonts w:ascii="Arial" w:hAnsi="Arial" w:cs="Arial"/>
        </w:rPr>
        <w:t xml:space="preserve">     </w:t>
      </w:r>
      <w:r w:rsidR="003971F9" w:rsidRPr="00D35F99">
        <w:rPr>
          <w:rFonts w:ascii="Arial" w:hAnsi="Arial" w:cs="Arial"/>
        </w:rPr>
        <w:t>XII.-  El administrador una vez conectado de manera remota detiene la reproducción de megatips</w:t>
      </w:r>
    </w:p>
    <w:p w14:paraId="30DE80D0" w14:textId="77777777" w:rsidR="00FA7510" w:rsidRPr="00D35F99" w:rsidRDefault="00FA7510" w:rsidP="00FA7510">
      <w:pPr>
        <w:tabs>
          <w:tab w:val="left" w:pos="1140"/>
        </w:tabs>
        <w:rPr>
          <w:rFonts w:ascii="Arial" w:hAnsi="Arial" w:cs="Arial"/>
        </w:rPr>
      </w:pPr>
    </w:p>
    <w:p w14:paraId="630079F0" w14:textId="77777777" w:rsidR="003971F9" w:rsidRPr="00D35F99" w:rsidRDefault="003971F9" w:rsidP="00FA7510">
      <w:pPr>
        <w:numPr>
          <w:ilvl w:val="0"/>
          <w:numId w:val="11"/>
        </w:numPr>
        <w:ind w:left="1276"/>
        <w:rPr>
          <w:rFonts w:ascii="Arial" w:hAnsi="Arial" w:cs="Arial"/>
        </w:rPr>
      </w:pPr>
      <w:r w:rsidRPr="00D35F99">
        <w:rPr>
          <w:rFonts w:ascii="Arial" w:hAnsi="Arial" w:cs="Arial"/>
        </w:rPr>
        <w:t>Descripción detallada del paso o actividad número doce.</w:t>
      </w:r>
      <w:r w:rsidRPr="00D35F99">
        <w:rPr>
          <w:rFonts w:ascii="Arial" w:hAnsi="Arial" w:cs="Arial"/>
        </w:rPr>
        <w:br/>
      </w:r>
      <w:r w:rsidRPr="00D35F99">
        <w:rPr>
          <w:rFonts w:ascii="Arial" w:hAnsi="Arial" w:cs="Arial"/>
          <w:lang w:val="es-MX"/>
        </w:rPr>
        <w:br/>
      </w:r>
      <w:r w:rsidR="00FA7510" w:rsidRPr="00D35F99">
        <w:rPr>
          <w:rFonts w:ascii="Arial" w:hAnsi="Arial" w:cs="Arial"/>
          <w:lang w:val="es-MX"/>
        </w:rPr>
        <w:t xml:space="preserve">Una vez que nos hemos conectado de manera remota al equipo en que se realizaran los </w:t>
      </w:r>
      <w:r w:rsidR="00FA7510" w:rsidRPr="00D35F99">
        <w:rPr>
          <w:rFonts w:ascii="Arial" w:hAnsi="Arial" w:cs="Arial"/>
          <w:lang w:val="es-MX"/>
        </w:rPr>
        <w:lastRenderedPageBreak/>
        <w:t xml:space="preserve">cambios; detenemos el reproductor VLC media player. </w:t>
      </w:r>
      <w:r w:rsidR="00FA7510" w:rsidRPr="00D35F99">
        <w:rPr>
          <w:rFonts w:ascii="Arial" w:hAnsi="Arial" w:cs="Arial"/>
          <w:lang w:val="es-MX"/>
        </w:rPr>
        <w:br/>
      </w:r>
    </w:p>
    <w:p w14:paraId="2452C5E1" w14:textId="77777777" w:rsidR="00FA7510" w:rsidRPr="00D35F99" w:rsidRDefault="00FA7510" w:rsidP="00FA7510">
      <w:pPr>
        <w:tabs>
          <w:tab w:val="left" w:pos="426"/>
        </w:tabs>
        <w:ind w:left="426"/>
        <w:rPr>
          <w:rFonts w:ascii="Arial" w:hAnsi="Arial" w:cs="Arial"/>
        </w:rPr>
      </w:pPr>
      <w:r w:rsidRPr="00D35F99">
        <w:rPr>
          <w:rFonts w:ascii="Arial" w:hAnsi="Arial" w:cs="Arial"/>
        </w:rPr>
        <w:t>XIII.-  El Administrador selecciona la pestaña “medio” y abre los archivos.</w:t>
      </w:r>
    </w:p>
    <w:p w14:paraId="167E0C7A" w14:textId="77777777" w:rsidR="00FA7510" w:rsidRPr="00D35F99" w:rsidRDefault="00FA7510" w:rsidP="00FA7510">
      <w:pPr>
        <w:ind w:left="1875"/>
        <w:rPr>
          <w:rFonts w:ascii="Arial" w:hAnsi="Arial" w:cs="Arial"/>
        </w:rPr>
      </w:pPr>
    </w:p>
    <w:p w14:paraId="7CB15F96" w14:textId="77777777" w:rsidR="00CA3BA3" w:rsidRDefault="00FA7510" w:rsidP="00FA7510">
      <w:pPr>
        <w:numPr>
          <w:ilvl w:val="0"/>
          <w:numId w:val="11"/>
        </w:numPr>
        <w:rPr>
          <w:rFonts w:ascii="Arial" w:hAnsi="Arial" w:cs="Arial"/>
          <w:lang w:val="es-MX"/>
        </w:rPr>
      </w:pPr>
      <w:r w:rsidRPr="00D35F99">
        <w:rPr>
          <w:rFonts w:ascii="Arial" w:hAnsi="Arial" w:cs="Arial"/>
        </w:rPr>
        <w:t>Descripción detallada del paso o actividad número trece.</w:t>
      </w:r>
      <w:r w:rsidRPr="00D35F99">
        <w:rPr>
          <w:rFonts w:ascii="Arial" w:hAnsi="Arial" w:cs="Arial"/>
        </w:rPr>
        <w:br/>
      </w:r>
      <w:r w:rsidRPr="00D35F99">
        <w:rPr>
          <w:rFonts w:ascii="Arial" w:hAnsi="Arial" w:cs="Arial"/>
          <w:lang w:val="es-MX"/>
        </w:rPr>
        <w:br/>
        <w:t>El administrador selecciona la pestaña “medio” a continuación damos click en abrir archivo y acontinuación damos en abrir todos los materiales que se encuentran en la carpeta videos.</w:t>
      </w:r>
    </w:p>
    <w:p w14:paraId="3BACF155" w14:textId="77777777" w:rsidR="00CA3BA3" w:rsidRDefault="00CA3BA3" w:rsidP="00CA3BA3">
      <w:pPr>
        <w:ind w:left="1637"/>
        <w:rPr>
          <w:rFonts w:ascii="Arial" w:hAnsi="Arial" w:cs="Arial"/>
          <w:lang w:val="es-MX"/>
        </w:rPr>
      </w:pPr>
    </w:p>
    <w:p w14:paraId="74B31CD2" w14:textId="77777777" w:rsidR="00FA7510" w:rsidRPr="00D35F99" w:rsidRDefault="00FA7510" w:rsidP="00CA3BA3">
      <w:pPr>
        <w:ind w:left="1637"/>
        <w:rPr>
          <w:rFonts w:ascii="Arial" w:hAnsi="Arial" w:cs="Arial"/>
          <w:lang w:val="es-MX"/>
        </w:rPr>
      </w:pPr>
      <w:r w:rsidRPr="00D35F99">
        <w:rPr>
          <w:rFonts w:ascii="Arial" w:hAnsi="Arial" w:cs="Arial"/>
          <w:lang w:val="es-MX"/>
        </w:rPr>
        <w:br/>
      </w:r>
      <w:r w:rsidRPr="00D35F99">
        <w:rPr>
          <w:rFonts w:ascii="Arial" w:hAnsi="Arial" w:cs="Arial"/>
          <w:lang w:val="es-MX"/>
        </w:rPr>
        <w:br/>
      </w:r>
      <w:r w:rsidR="00884697">
        <w:rPr>
          <w:rFonts w:ascii="Arial" w:hAnsi="Arial" w:cs="Arial"/>
          <w:noProof/>
          <w:lang w:val="es-MX"/>
        </w:rPr>
        <w:drawing>
          <wp:inline distT="0" distB="0" distL="0" distR="0" wp14:anchorId="228F96AA" wp14:editId="7993BF89">
            <wp:extent cx="5383929" cy="4657725"/>
            <wp:effectExtent l="19050" t="0" r="7221" b="0"/>
            <wp:docPr id="5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3929" cy="4657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665A76B" w14:textId="77777777" w:rsidR="00CA3BA3" w:rsidRDefault="00CA3BA3" w:rsidP="00FA7510">
      <w:pPr>
        <w:tabs>
          <w:tab w:val="left" w:pos="426"/>
        </w:tabs>
        <w:ind w:left="426"/>
        <w:rPr>
          <w:rFonts w:ascii="Arial" w:hAnsi="Arial" w:cs="Arial"/>
        </w:rPr>
      </w:pPr>
    </w:p>
    <w:p w14:paraId="54D4628D" w14:textId="77777777" w:rsidR="00CA3BA3" w:rsidRDefault="00CA3BA3" w:rsidP="00FA7510">
      <w:pPr>
        <w:tabs>
          <w:tab w:val="left" w:pos="426"/>
        </w:tabs>
        <w:ind w:left="426"/>
        <w:rPr>
          <w:rFonts w:ascii="Arial" w:hAnsi="Arial" w:cs="Arial"/>
        </w:rPr>
      </w:pPr>
    </w:p>
    <w:p w14:paraId="72D59B47" w14:textId="77777777" w:rsidR="00FA7510" w:rsidRPr="00D35F99" w:rsidRDefault="00B94C0F" w:rsidP="00B94C0F">
      <w:pPr>
        <w:tabs>
          <w:tab w:val="left" w:pos="426"/>
        </w:tabs>
        <w:rPr>
          <w:rFonts w:ascii="Arial" w:hAnsi="Arial" w:cs="Arial"/>
        </w:rPr>
      </w:pPr>
      <w:r>
        <w:rPr>
          <w:rFonts w:ascii="Arial" w:hAnsi="Arial" w:cs="Arial"/>
        </w:rPr>
        <w:t xml:space="preserve">    </w:t>
      </w:r>
      <w:r w:rsidR="00FA7510" w:rsidRPr="00D35F99">
        <w:rPr>
          <w:rFonts w:ascii="Arial" w:hAnsi="Arial" w:cs="Arial"/>
        </w:rPr>
        <w:t xml:space="preserve">XIV.-  El Administrador da </w:t>
      </w:r>
      <w:proofErr w:type="spellStart"/>
      <w:r w:rsidR="00FA7510" w:rsidRPr="00D35F99">
        <w:rPr>
          <w:rFonts w:ascii="Arial" w:hAnsi="Arial" w:cs="Arial"/>
        </w:rPr>
        <w:t>click</w:t>
      </w:r>
      <w:proofErr w:type="spellEnd"/>
      <w:r w:rsidR="00FA7510" w:rsidRPr="00D35F99">
        <w:rPr>
          <w:rFonts w:ascii="Arial" w:hAnsi="Arial" w:cs="Arial"/>
        </w:rPr>
        <w:t xml:space="preserve"> </w:t>
      </w:r>
      <w:r w:rsidR="00E4788C">
        <w:rPr>
          <w:rFonts w:ascii="Arial" w:hAnsi="Arial" w:cs="Arial"/>
        </w:rPr>
        <w:t>en “Play” y “Pantalla completa”</w:t>
      </w:r>
      <w:r w:rsidR="00FA7510" w:rsidRPr="00D35F99">
        <w:rPr>
          <w:rFonts w:ascii="Arial" w:hAnsi="Arial" w:cs="Arial"/>
        </w:rPr>
        <w:t xml:space="preserve">, así deja en reproducción los megatips. </w:t>
      </w:r>
    </w:p>
    <w:p w14:paraId="07B2EDC1" w14:textId="77777777" w:rsidR="00FA7510" w:rsidRPr="00D35F99" w:rsidRDefault="00FA7510" w:rsidP="00FA7510">
      <w:pPr>
        <w:ind w:left="426"/>
        <w:rPr>
          <w:rFonts w:ascii="Arial" w:hAnsi="Arial" w:cs="Arial"/>
        </w:rPr>
      </w:pPr>
    </w:p>
    <w:p w14:paraId="7657BB6F" w14:textId="77777777" w:rsidR="003971F9" w:rsidRPr="00D35F99" w:rsidRDefault="00FA7510" w:rsidP="00FA7510">
      <w:pPr>
        <w:numPr>
          <w:ilvl w:val="0"/>
          <w:numId w:val="11"/>
        </w:numPr>
        <w:rPr>
          <w:rFonts w:ascii="Arial" w:hAnsi="Arial" w:cs="Arial"/>
          <w:lang w:val="es-MX"/>
        </w:rPr>
      </w:pPr>
      <w:r w:rsidRPr="00D35F99">
        <w:rPr>
          <w:rFonts w:ascii="Arial" w:hAnsi="Arial" w:cs="Arial"/>
        </w:rPr>
        <w:t>Descripción detallada del paso o actividad número catorce.</w:t>
      </w:r>
      <w:r w:rsidRPr="00D35F99">
        <w:rPr>
          <w:rFonts w:ascii="Arial" w:hAnsi="Arial" w:cs="Arial"/>
        </w:rPr>
        <w:br/>
      </w:r>
      <w:r w:rsidRPr="00D35F99">
        <w:rPr>
          <w:rFonts w:ascii="Arial" w:hAnsi="Arial" w:cs="Arial"/>
          <w:lang w:val="es-MX"/>
        </w:rPr>
        <w:br/>
        <w:t xml:space="preserve">El administrador dar click en el botón  “play”, seleccionar la función pantalla completa y observar que los cambios hayan surtido efecto. </w:t>
      </w:r>
    </w:p>
    <w:p w14:paraId="1EBE859E" w14:textId="77777777" w:rsidR="00047196" w:rsidRDefault="00047196" w:rsidP="003971F9">
      <w:pPr>
        <w:ind w:hanging="12"/>
        <w:rPr>
          <w:rFonts w:ascii="Arial" w:hAnsi="Arial" w:cs="Arial"/>
        </w:rPr>
      </w:pPr>
    </w:p>
    <w:p w14:paraId="0E18AE48" w14:textId="77777777" w:rsidR="00047196" w:rsidRDefault="00884697" w:rsidP="003971F9">
      <w:pPr>
        <w:ind w:hanging="12"/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                        </w:t>
      </w:r>
      <w:r>
        <w:rPr>
          <w:rFonts w:ascii="Arial" w:hAnsi="Arial" w:cs="Arial"/>
          <w:noProof/>
          <w:lang w:val="es-MX"/>
        </w:rPr>
        <w:drawing>
          <wp:inline distT="0" distB="0" distL="0" distR="0" wp14:anchorId="3427EB6C" wp14:editId="7A7F636D">
            <wp:extent cx="5324475" cy="3993356"/>
            <wp:effectExtent l="19050" t="0" r="9525" b="0"/>
            <wp:docPr id="6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39933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3E2B641" w14:textId="77777777" w:rsidR="00884697" w:rsidRDefault="00884697" w:rsidP="00884697">
      <w:pPr>
        <w:rPr>
          <w:rFonts w:ascii="Arial" w:hAnsi="Arial" w:cs="Arial"/>
        </w:rPr>
      </w:pPr>
    </w:p>
    <w:p w14:paraId="0B76BB00" w14:textId="77777777" w:rsidR="00B94C0F" w:rsidRDefault="00B94C0F" w:rsidP="009822C6">
      <w:pPr>
        <w:tabs>
          <w:tab w:val="left" w:pos="426"/>
        </w:tabs>
        <w:rPr>
          <w:rFonts w:ascii="Arial" w:hAnsi="Arial" w:cs="Arial"/>
        </w:rPr>
      </w:pPr>
    </w:p>
    <w:p w14:paraId="64F0AB3E" w14:textId="77777777" w:rsidR="00FA7510" w:rsidRPr="00D35F99" w:rsidRDefault="00FA7510" w:rsidP="00B94C0F">
      <w:pPr>
        <w:tabs>
          <w:tab w:val="left" w:pos="426"/>
        </w:tabs>
        <w:ind w:left="426"/>
        <w:rPr>
          <w:rFonts w:ascii="Arial" w:hAnsi="Arial" w:cs="Arial"/>
        </w:rPr>
      </w:pPr>
      <w:r w:rsidRPr="00D35F99">
        <w:rPr>
          <w:rFonts w:ascii="Arial" w:hAnsi="Arial" w:cs="Arial"/>
        </w:rPr>
        <w:t xml:space="preserve">XV.-  </w:t>
      </w:r>
      <w:r w:rsidR="00D35F99" w:rsidRPr="00D35F99">
        <w:rPr>
          <w:rFonts w:ascii="Arial" w:hAnsi="Arial" w:cs="Arial"/>
        </w:rPr>
        <w:t xml:space="preserve">El Administrador revisa el “control de materiales” y en caso de que algún material haya expirado </w:t>
      </w:r>
      <w:r w:rsidR="00B94C0F">
        <w:rPr>
          <w:rFonts w:ascii="Arial" w:hAnsi="Arial" w:cs="Arial"/>
        </w:rPr>
        <w:t xml:space="preserve"> </w:t>
      </w:r>
      <w:r w:rsidR="00D35F99" w:rsidRPr="00D35F99">
        <w:rPr>
          <w:rFonts w:ascii="Arial" w:hAnsi="Arial" w:cs="Arial"/>
        </w:rPr>
        <w:t>lo retira del canal.</w:t>
      </w:r>
      <w:r w:rsidRPr="00D35F99">
        <w:rPr>
          <w:rFonts w:ascii="Arial" w:hAnsi="Arial" w:cs="Arial"/>
        </w:rPr>
        <w:t xml:space="preserve"> </w:t>
      </w:r>
    </w:p>
    <w:p w14:paraId="7FE644DC" w14:textId="77777777" w:rsidR="00FA7510" w:rsidRPr="00D35F99" w:rsidRDefault="00FA7510" w:rsidP="00FA7510">
      <w:pPr>
        <w:ind w:left="426"/>
        <w:rPr>
          <w:rFonts w:ascii="Arial" w:hAnsi="Arial" w:cs="Arial"/>
        </w:rPr>
      </w:pPr>
    </w:p>
    <w:p w14:paraId="3FEC95DF" w14:textId="77777777" w:rsidR="00FA7510" w:rsidRPr="00D35F99" w:rsidRDefault="00FA7510" w:rsidP="00FA7510">
      <w:pPr>
        <w:numPr>
          <w:ilvl w:val="0"/>
          <w:numId w:val="11"/>
        </w:numPr>
        <w:rPr>
          <w:rFonts w:ascii="Arial" w:hAnsi="Arial" w:cs="Arial"/>
          <w:lang w:val="es-MX"/>
        </w:rPr>
      </w:pPr>
      <w:r w:rsidRPr="00D35F99">
        <w:rPr>
          <w:rFonts w:ascii="Arial" w:hAnsi="Arial" w:cs="Arial"/>
        </w:rPr>
        <w:t xml:space="preserve">Descripción detallada del paso o actividad número </w:t>
      </w:r>
      <w:r w:rsidR="00D35F99" w:rsidRPr="00D35F99">
        <w:rPr>
          <w:rFonts w:ascii="Arial" w:hAnsi="Arial" w:cs="Arial"/>
        </w:rPr>
        <w:t>quince</w:t>
      </w:r>
      <w:r w:rsidRPr="00D35F99">
        <w:rPr>
          <w:rFonts w:ascii="Arial" w:hAnsi="Arial" w:cs="Arial"/>
        </w:rPr>
        <w:t>.</w:t>
      </w:r>
      <w:r w:rsidRPr="00D35F99">
        <w:rPr>
          <w:rFonts w:ascii="Arial" w:hAnsi="Arial" w:cs="Arial"/>
        </w:rPr>
        <w:br/>
      </w:r>
    </w:p>
    <w:p w14:paraId="723E5FDB" w14:textId="77777777" w:rsidR="00D35F99" w:rsidRPr="00D35F99" w:rsidRDefault="00D35F99" w:rsidP="00D35F99">
      <w:pPr>
        <w:ind w:left="1146"/>
        <w:rPr>
          <w:rFonts w:ascii="Arial" w:hAnsi="Arial" w:cs="Arial"/>
          <w:lang w:val="es-MX"/>
        </w:rPr>
      </w:pPr>
      <w:r w:rsidRPr="00D35F99">
        <w:rPr>
          <w:rFonts w:ascii="Arial" w:hAnsi="Arial" w:cs="Arial"/>
          <w:lang w:val="es-MX"/>
        </w:rPr>
        <w:t>Desde la carpeta del si</w:t>
      </w:r>
      <w:r w:rsidR="00884697">
        <w:rPr>
          <w:rFonts w:ascii="Arial" w:hAnsi="Arial" w:cs="Arial"/>
          <w:lang w:val="es-MX"/>
        </w:rPr>
        <w:t>stema la cual queremos modifcar</w:t>
      </w:r>
      <w:r w:rsidRPr="00D35F99">
        <w:rPr>
          <w:rFonts w:ascii="Arial" w:hAnsi="Arial" w:cs="Arial"/>
          <w:lang w:val="es-MX"/>
        </w:rPr>
        <w:t xml:space="preserve">, se elimina el archivo deseado, conectandose nuevamente al sistema en cuestion utilizando el VNC viewer se detiene el reproductor; posteriormente seleccionamos medios, abrir archivo y seleccionamos los materiales restantes. Finalmente damos click en el botón “play” y seleccionamos la función pantalla completa. </w:t>
      </w:r>
    </w:p>
    <w:p w14:paraId="5DF03836" w14:textId="77777777" w:rsidR="00D35F99" w:rsidRPr="00D35F99" w:rsidRDefault="00D35F99" w:rsidP="00D35F99">
      <w:pPr>
        <w:ind w:left="786"/>
        <w:rPr>
          <w:rFonts w:ascii="Arial" w:hAnsi="Arial" w:cs="Arial"/>
          <w:lang w:val="es-MX"/>
        </w:rPr>
      </w:pPr>
    </w:p>
    <w:p w14:paraId="63A95FEF" w14:textId="77777777" w:rsidR="00681935" w:rsidRPr="00D35F99" w:rsidRDefault="00681935" w:rsidP="00681935">
      <w:pPr>
        <w:rPr>
          <w:rFonts w:ascii="Arial" w:hAnsi="Arial" w:cs="Arial"/>
        </w:rPr>
      </w:pPr>
    </w:p>
    <w:p w14:paraId="73D23860" w14:textId="77777777" w:rsidR="00681935" w:rsidRPr="00D35F99" w:rsidRDefault="00681935" w:rsidP="00681935">
      <w:pPr>
        <w:ind w:left="426"/>
        <w:rPr>
          <w:rFonts w:ascii="Arial" w:hAnsi="Arial" w:cs="Arial"/>
        </w:rPr>
      </w:pPr>
    </w:p>
    <w:p w14:paraId="62C9B1EF" w14:textId="77777777" w:rsidR="00681935" w:rsidRPr="00D35F99" w:rsidRDefault="00884697" w:rsidP="00681935">
      <w:pPr>
        <w:ind w:left="426"/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               </w:t>
      </w:r>
      <w:r>
        <w:rPr>
          <w:rFonts w:ascii="Arial" w:hAnsi="Arial" w:cs="Arial"/>
          <w:noProof/>
          <w:lang w:val="es-MX"/>
        </w:rPr>
        <w:drawing>
          <wp:inline distT="0" distB="0" distL="0" distR="0" wp14:anchorId="04163A99" wp14:editId="63D2A592">
            <wp:extent cx="5200650" cy="3900487"/>
            <wp:effectExtent l="19050" t="0" r="0" b="0"/>
            <wp:docPr id="7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3625" cy="39027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EBC0FCA" w14:textId="77777777" w:rsidR="00681935" w:rsidRPr="00D35F99" w:rsidRDefault="00681935" w:rsidP="00681935">
      <w:pPr>
        <w:ind w:left="426"/>
        <w:rPr>
          <w:rFonts w:ascii="Arial" w:hAnsi="Arial" w:cs="Arial"/>
        </w:rPr>
      </w:pPr>
    </w:p>
    <w:p w14:paraId="3FB69CC9" w14:textId="77777777" w:rsidR="00681935" w:rsidRPr="00D35F99" w:rsidRDefault="00681935" w:rsidP="00681935">
      <w:pPr>
        <w:rPr>
          <w:rFonts w:ascii="Arial" w:hAnsi="Arial" w:cs="Arial"/>
        </w:rPr>
      </w:pPr>
    </w:p>
    <w:p w14:paraId="5BA9B424" w14:textId="77777777" w:rsidR="00681935" w:rsidRPr="00D35F99" w:rsidRDefault="00681935" w:rsidP="00681935">
      <w:pPr>
        <w:rPr>
          <w:rFonts w:ascii="Arial" w:hAnsi="Arial" w:cs="Arial"/>
        </w:rPr>
      </w:pPr>
    </w:p>
    <w:p w14:paraId="1870C337" w14:textId="77777777" w:rsidR="00681935" w:rsidRPr="00D35F99" w:rsidRDefault="00681935" w:rsidP="00681935">
      <w:pPr>
        <w:rPr>
          <w:rFonts w:ascii="Arial" w:hAnsi="Arial" w:cs="Arial"/>
        </w:rPr>
      </w:pPr>
    </w:p>
    <w:p w14:paraId="38FDCB4E" w14:textId="77777777" w:rsidR="00681935" w:rsidRPr="00D35F99" w:rsidRDefault="00681935" w:rsidP="00681935">
      <w:pPr>
        <w:rPr>
          <w:rFonts w:ascii="Arial" w:hAnsi="Arial" w:cs="Arial"/>
        </w:rPr>
      </w:pPr>
    </w:p>
    <w:p w14:paraId="7B6D3D42" w14:textId="77777777" w:rsidR="00681935" w:rsidRPr="00D35F99" w:rsidRDefault="00681935" w:rsidP="00681935">
      <w:pPr>
        <w:rPr>
          <w:rFonts w:ascii="Arial" w:hAnsi="Arial" w:cs="Arial"/>
        </w:rPr>
      </w:pPr>
    </w:p>
    <w:p w14:paraId="28D40996" w14:textId="77777777" w:rsidR="00681935" w:rsidRPr="00D35F99" w:rsidRDefault="00681935" w:rsidP="00681935">
      <w:pPr>
        <w:rPr>
          <w:rFonts w:ascii="Arial" w:hAnsi="Arial" w:cs="Arial"/>
        </w:rPr>
      </w:pPr>
    </w:p>
    <w:p w14:paraId="698075AA" w14:textId="77777777" w:rsidR="00A64017" w:rsidRPr="00D35F99" w:rsidRDefault="00A64017">
      <w:pPr>
        <w:rPr>
          <w:rFonts w:ascii="Arial" w:eastAsia="Times New Roman" w:hAnsi="Arial" w:cs="Arial"/>
          <w:kern w:val="0"/>
          <w:sz w:val="20"/>
          <w:szCs w:val="20"/>
          <w:lang w:eastAsia="es-ES"/>
        </w:rPr>
      </w:pPr>
    </w:p>
    <w:sectPr w:rsidR="00A64017" w:rsidRPr="00D35F99" w:rsidSect="00EA0BC5">
      <w:headerReference w:type="default" r:id="rId20"/>
      <w:footnotePr>
        <w:pos w:val="beneathText"/>
      </w:footnotePr>
      <w:pgSz w:w="11905" w:h="16837"/>
      <w:pgMar w:top="1134" w:right="316" w:bottom="1134" w:left="420" w:header="284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5930012C" w14:textId="77777777" w:rsidR="004D28B9" w:rsidRDefault="004D28B9" w:rsidP="00632C8A">
      <w:r>
        <w:separator/>
      </w:r>
    </w:p>
  </w:endnote>
  <w:endnote w:type="continuationSeparator" w:id="0">
    <w:p w14:paraId="0E1F1BE9" w14:textId="77777777" w:rsidR="004D28B9" w:rsidRDefault="004D28B9" w:rsidP="00632C8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StarSymbol">
    <w:altName w:val="Arial Unicode MS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urlz MT">
    <w:panose1 w:val="04040404050702020202"/>
    <w:charset w:val="00"/>
    <w:family w:val="decorative"/>
    <w:pitch w:val="variable"/>
    <w:sig w:usb0="00000003" w:usb1="00000000" w:usb2="00000000" w:usb3="00000000" w:csb0="00000001" w:csb1="00000000"/>
  </w:font>
  <w:font w:name="Apple Chancery">
    <w:charset w:val="00"/>
    <w:family w:val="auto"/>
    <w:pitch w:val="variable"/>
    <w:sig w:usb0="80000067" w:usb1="00000003" w:usb2="00000000" w:usb3="00000000" w:csb0="000001F3" w:csb1="00000000"/>
  </w:font>
  <w:font w:name="Brush Script Std">
    <w:altName w:val="Brush Script MT"/>
    <w:charset w:val="00"/>
    <w:family w:val="auto"/>
    <w:pitch w:val="variable"/>
    <w:sig w:usb0="00000003" w:usb1="00000000" w:usb2="00000000" w:usb3="00000000" w:csb0="00000001" w:csb1="00000000"/>
  </w:font>
  <w:font w:name="Chalkduster">
    <w:altName w:val="Kristen ITC"/>
    <w:charset w:val="00"/>
    <w:family w:val="auto"/>
    <w:pitch w:val="variable"/>
    <w:sig w:usb0="80000023" w:usb1="00000000" w:usb2="00000000" w:usb3="00000000" w:csb0="00000001" w:csb1="00000000"/>
  </w:font>
  <w:font w:name="Desdemona">
    <w:altName w:val="Niagara Engraved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0669EE0" w14:textId="77777777" w:rsidR="004D28B9" w:rsidRDefault="004D28B9" w:rsidP="00632C8A">
      <w:r>
        <w:separator/>
      </w:r>
    </w:p>
  </w:footnote>
  <w:footnote w:type="continuationSeparator" w:id="0">
    <w:p w14:paraId="4CFBEE00" w14:textId="77777777" w:rsidR="004D28B9" w:rsidRDefault="004D28B9" w:rsidP="00632C8A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tblInd w:w="70" w:type="dxa"/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2565"/>
      <w:gridCol w:w="1260"/>
      <w:gridCol w:w="4890"/>
      <w:gridCol w:w="2445"/>
    </w:tblGrid>
    <w:tr w:rsidR="003A7088" w14:paraId="3B44A785" w14:textId="77777777" w:rsidTr="008E2BF8">
      <w:trPr>
        <w:cantSplit/>
        <w:trHeight w:hRule="exact" w:val="344"/>
      </w:trPr>
      <w:tc>
        <w:tcPr>
          <w:tcW w:w="2565" w:type="dxa"/>
          <w:vMerge w:val="restart"/>
          <w:tcBorders>
            <w:top w:val="single" w:sz="4" w:space="0" w:color="000000"/>
            <w:left w:val="single" w:sz="4" w:space="0" w:color="000000"/>
            <w:bottom w:val="single" w:sz="4" w:space="0" w:color="000000"/>
          </w:tcBorders>
          <w:vAlign w:val="center"/>
        </w:tcPr>
        <w:p w14:paraId="23A9E56E" w14:textId="77777777" w:rsidR="003A7088" w:rsidRDefault="003A7088" w:rsidP="008E2BF8">
          <w:pPr>
            <w:pStyle w:val="Encabezado"/>
            <w:snapToGrid w:val="0"/>
            <w:jc w:val="center"/>
            <w:rPr>
              <w:rFonts w:cs="Arial"/>
              <w:sz w:val="24"/>
              <w:lang w:val="es-MX"/>
            </w:rPr>
          </w:pPr>
          <w:r>
            <w:rPr>
              <w:noProof/>
              <w:lang w:val="es-MX"/>
            </w:rPr>
            <w:drawing>
              <wp:inline distT="0" distB="0" distL="0" distR="0" wp14:anchorId="18C6683A" wp14:editId="0E9924FB">
                <wp:extent cx="1536700" cy="482600"/>
                <wp:effectExtent l="19050" t="0" r="6350" b="0"/>
                <wp:docPr id="1" name="Image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536700" cy="482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150" w:type="dxa"/>
          <w:gridSpan w:val="2"/>
          <w:vMerge w:val="restart"/>
          <w:tcBorders>
            <w:top w:val="single" w:sz="4" w:space="0" w:color="000000"/>
            <w:left w:val="single" w:sz="4" w:space="0" w:color="000000"/>
            <w:bottom w:val="single" w:sz="4" w:space="0" w:color="000000"/>
          </w:tcBorders>
          <w:vAlign w:val="center"/>
        </w:tcPr>
        <w:p w14:paraId="47D36408" w14:textId="77777777" w:rsidR="003A7088" w:rsidRPr="00717FAE" w:rsidRDefault="003A7088" w:rsidP="008E2BF8">
          <w:pPr>
            <w:pStyle w:val="Encabezado"/>
            <w:snapToGrid w:val="0"/>
            <w:jc w:val="center"/>
            <w:rPr>
              <w:rFonts w:cs="Arial"/>
              <w:b/>
              <w:sz w:val="24"/>
              <w:lang w:val="es-MX"/>
            </w:rPr>
          </w:pPr>
          <w:r w:rsidRPr="00717FAE">
            <w:rPr>
              <w:rFonts w:cs="Arial"/>
              <w:b/>
              <w:sz w:val="24"/>
              <w:lang w:val="es-MX"/>
            </w:rPr>
            <w:t>Nombre del Documen</w:t>
          </w:r>
          <w:r>
            <w:rPr>
              <w:rFonts w:cs="Arial"/>
              <w:b/>
              <w:sz w:val="24"/>
              <w:lang w:val="es-MX"/>
            </w:rPr>
            <w:t>t</w:t>
          </w:r>
          <w:r w:rsidRPr="00717FAE">
            <w:rPr>
              <w:rFonts w:cs="Arial"/>
              <w:b/>
              <w:sz w:val="24"/>
              <w:lang w:val="es-MX"/>
            </w:rPr>
            <w:t>o</w:t>
          </w:r>
        </w:p>
        <w:p w14:paraId="13B17428" w14:textId="77777777" w:rsidR="003A7088" w:rsidRDefault="003A7088" w:rsidP="008E2BF8">
          <w:pPr>
            <w:pStyle w:val="Encabezado"/>
            <w:snapToGrid w:val="0"/>
            <w:jc w:val="center"/>
          </w:pPr>
        </w:p>
      </w:tc>
      <w:tc>
        <w:tcPr>
          <w:tcW w:w="2445" w:type="dxa"/>
          <w:tcBorders>
            <w:top w:val="single" w:sz="4" w:space="0" w:color="000000"/>
            <w:left w:val="single" w:sz="4" w:space="0" w:color="000000"/>
            <w:right w:val="single" w:sz="4" w:space="0" w:color="000000"/>
          </w:tcBorders>
          <w:vAlign w:val="center"/>
        </w:tcPr>
        <w:p w14:paraId="19C1CF91" w14:textId="77777777" w:rsidR="003A7088" w:rsidRDefault="003A7088" w:rsidP="008E2BF8">
          <w:pPr>
            <w:pStyle w:val="Encabezado"/>
            <w:snapToGrid w:val="0"/>
            <w:jc w:val="center"/>
            <w:rPr>
              <w:rFonts w:cs="Arial"/>
              <w:sz w:val="16"/>
              <w:lang w:val="es-MX"/>
            </w:rPr>
          </w:pPr>
          <w:r>
            <w:rPr>
              <w:rFonts w:cs="Arial"/>
              <w:sz w:val="16"/>
              <w:lang w:val="es-MX"/>
            </w:rPr>
            <w:t>CODIGO</w:t>
          </w:r>
        </w:p>
      </w:tc>
    </w:tr>
    <w:tr w:rsidR="003A7088" w14:paraId="33FA12E7" w14:textId="77777777" w:rsidTr="008E2BF8">
      <w:trPr>
        <w:cantSplit/>
        <w:trHeight w:hRule="exact" w:val="328"/>
      </w:trPr>
      <w:tc>
        <w:tcPr>
          <w:tcW w:w="2565" w:type="dxa"/>
          <w:vMerge/>
          <w:tcBorders>
            <w:top w:val="single" w:sz="4" w:space="0" w:color="000000"/>
            <w:left w:val="single" w:sz="4" w:space="0" w:color="000000"/>
            <w:bottom w:val="single" w:sz="4" w:space="0" w:color="000000"/>
          </w:tcBorders>
          <w:vAlign w:val="center"/>
        </w:tcPr>
        <w:p w14:paraId="53DB7BD9" w14:textId="77777777" w:rsidR="003A7088" w:rsidRDefault="003A7088" w:rsidP="008E2BF8"/>
      </w:tc>
      <w:tc>
        <w:tcPr>
          <w:tcW w:w="6150" w:type="dxa"/>
          <w:gridSpan w:val="2"/>
          <w:vMerge/>
          <w:tcBorders>
            <w:top w:val="single" w:sz="4" w:space="0" w:color="000000"/>
            <w:left w:val="single" w:sz="4" w:space="0" w:color="000000"/>
            <w:bottom w:val="single" w:sz="4" w:space="0" w:color="000000"/>
          </w:tcBorders>
          <w:vAlign w:val="center"/>
        </w:tcPr>
        <w:p w14:paraId="262B0834" w14:textId="77777777" w:rsidR="003A7088" w:rsidRDefault="003A7088" w:rsidP="008E2BF8"/>
      </w:tc>
      <w:tc>
        <w:tcPr>
          <w:tcW w:w="2445" w:type="dxa"/>
          <w:tcBorders>
            <w:left w:val="single" w:sz="4" w:space="0" w:color="000000"/>
            <w:bottom w:val="single" w:sz="4" w:space="0" w:color="000000"/>
            <w:right w:val="single" w:sz="4" w:space="0" w:color="000000"/>
          </w:tcBorders>
          <w:vAlign w:val="center"/>
        </w:tcPr>
        <w:p w14:paraId="5BE67A98" w14:textId="77777777" w:rsidR="003A7088" w:rsidRDefault="003A7088" w:rsidP="00050218">
          <w:pPr>
            <w:pStyle w:val="Encabezado"/>
            <w:snapToGrid w:val="0"/>
            <w:jc w:val="center"/>
            <w:rPr>
              <w:rFonts w:cs="Arial"/>
              <w:sz w:val="16"/>
              <w:lang w:val="en-US"/>
            </w:rPr>
          </w:pPr>
          <w:r>
            <w:rPr>
              <w:rFonts w:cs="Arial"/>
              <w:sz w:val="16"/>
              <w:lang w:val="en-US"/>
            </w:rPr>
            <w:t>XXX-XXX-INS-XXX</w:t>
          </w:r>
        </w:p>
      </w:tc>
    </w:tr>
    <w:tr w:rsidR="003A7088" w14:paraId="3F381121" w14:textId="77777777" w:rsidTr="008F3B85">
      <w:trPr>
        <w:cantSplit/>
      </w:trPr>
      <w:tc>
        <w:tcPr>
          <w:tcW w:w="2565" w:type="dxa"/>
          <w:vMerge/>
          <w:tcBorders>
            <w:top w:val="single" w:sz="4" w:space="0" w:color="000000"/>
            <w:left w:val="single" w:sz="4" w:space="0" w:color="000000"/>
            <w:bottom w:val="single" w:sz="4" w:space="0" w:color="000000"/>
          </w:tcBorders>
          <w:vAlign w:val="center"/>
        </w:tcPr>
        <w:p w14:paraId="1BB40129" w14:textId="77777777" w:rsidR="003A7088" w:rsidRDefault="003A7088" w:rsidP="008E2BF8"/>
      </w:tc>
      <w:tc>
        <w:tcPr>
          <w:tcW w:w="1260" w:type="dxa"/>
          <w:tcBorders>
            <w:top w:val="single" w:sz="4" w:space="0" w:color="000000"/>
            <w:left w:val="single" w:sz="4" w:space="0" w:color="000000"/>
            <w:bottom w:val="single" w:sz="4" w:space="0" w:color="000000"/>
          </w:tcBorders>
          <w:vAlign w:val="center"/>
        </w:tcPr>
        <w:p w14:paraId="639D422E" w14:textId="77777777" w:rsidR="003A7088" w:rsidRDefault="003A7088" w:rsidP="008E2BF8">
          <w:pPr>
            <w:pStyle w:val="Encabezado"/>
            <w:snapToGrid w:val="0"/>
            <w:rPr>
              <w:rFonts w:cs="Arial"/>
              <w:sz w:val="16"/>
              <w:lang w:val="es-MX"/>
            </w:rPr>
          </w:pPr>
          <w:r>
            <w:rPr>
              <w:rFonts w:cs="Arial"/>
              <w:sz w:val="16"/>
              <w:lang w:val="es-MX"/>
            </w:rPr>
            <w:t>Proceso</w:t>
          </w:r>
        </w:p>
      </w:tc>
      <w:tc>
        <w:tcPr>
          <w:tcW w:w="4890" w:type="dxa"/>
          <w:tcBorders>
            <w:top w:val="single" w:sz="4" w:space="0" w:color="000000"/>
            <w:left w:val="single" w:sz="4" w:space="0" w:color="000000"/>
            <w:bottom w:val="single" w:sz="4" w:space="0" w:color="000000"/>
          </w:tcBorders>
          <w:vAlign w:val="center"/>
        </w:tcPr>
        <w:p w14:paraId="2300D912" w14:textId="77777777" w:rsidR="003A7088" w:rsidRDefault="003A7088" w:rsidP="008E2BF8">
          <w:pPr>
            <w:pStyle w:val="Encabezado"/>
            <w:snapToGrid w:val="0"/>
            <w:rPr>
              <w:rFonts w:cs="Arial"/>
              <w:sz w:val="16"/>
              <w:lang w:val="es-MX"/>
            </w:rPr>
          </w:pPr>
          <w:r>
            <w:rPr>
              <w:rFonts w:cs="Arial"/>
              <w:sz w:val="16"/>
              <w:lang w:val="es-MX"/>
            </w:rPr>
            <w:t>Nombre del Proceso Continuidad</w:t>
          </w:r>
        </w:p>
      </w:tc>
      <w:tc>
        <w:tcPr>
          <w:tcW w:w="2445" w:type="dxa"/>
          <w:vMerge w:val="restart"/>
          <w:tcBorders>
            <w:top w:val="single" w:sz="4" w:space="0" w:color="000000"/>
            <w:left w:val="single" w:sz="4" w:space="0" w:color="000000"/>
            <w:right w:val="single" w:sz="4" w:space="0" w:color="000000"/>
          </w:tcBorders>
          <w:vAlign w:val="center"/>
        </w:tcPr>
        <w:p w14:paraId="729452C4" w14:textId="77777777" w:rsidR="003A7088" w:rsidRDefault="003A7088" w:rsidP="00216031">
          <w:pPr>
            <w:pStyle w:val="Encabezado"/>
            <w:snapToGrid w:val="0"/>
            <w:jc w:val="center"/>
            <w:rPr>
              <w:rFonts w:cs="Arial"/>
              <w:sz w:val="16"/>
              <w:lang w:val="es-MX"/>
            </w:rPr>
          </w:pPr>
          <w:r>
            <w:rPr>
              <w:rFonts w:cs="Arial"/>
              <w:sz w:val="16"/>
              <w:lang w:val="es-MX"/>
            </w:rPr>
            <w:t>Fecha: 07-08-2014</w:t>
          </w:r>
        </w:p>
      </w:tc>
    </w:tr>
    <w:tr w:rsidR="003A7088" w14:paraId="14A6D3F9" w14:textId="77777777" w:rsidTr="008F3B85">
      <w:trPr>
        <w:cantSplit/>
      </w:trPr>
      <w:tc>
        <w:tcPr>
          <w:tcW w:w="2565" w:type="dxa"/>
          <w:tcBorders>
            <w:top w:val="single" w:sz="4" w:space="0" w:color="000000"/>
            <w:left w:val="single" w:sz="4" w:space="0" w:color="000000"/>
            <w:bottom w:val="single" w:sz="4" w:space="0" w:color="000000"/>
          </w:tcBorders>
        </w:tcPr>
        <w:p w14:paraId="64F5F66D" w14:textId="77777777" w:rsidR="003A7088" w:rsidRDefault="003A7088" w:rsidP="008E2BF8">
          <w:pPr>
            <w:pStyle w:val="Encabezado"/>
            <w:snapToGrid w:val="0"/>
            <w:jc w:val="center"/>
            <w:rPr>
              <w:rFonts w:cs="Arial"/>
              <w:sz w:val="16"/>
              <w:lang w:val="es-MX"/>
            </w:rPr>
          </w:pPr>
          <w:r>
            <w:rPr>
              <w:rFonts w:cs="Arial"/>
              <w:sz w:val="16"/>
              <w:lang w:val="es-MX"/>
            </w:rPr>
            <w:t>Núm. Revisión: 00</w:t>
          </w:r>
        </w:p>
      </w:tc>
      <w:tc>
        <w:tcPr>
          <w:tcW w:w="1260" w:type="dxa"/>
          <w:tcBorders>
            <w:top w:val="single" w:sz="4" w:space="0" w:color="000000"/>
            <w:left w:val="single" w:sz="4" w:space="0" w:color="000000"/>
            <w:bottom w:val="single" w:sz="4" w:space="0" w:color="000000"/>
          </w:tcBorders>
          <w:vAlign w:val="center"/>
        </w:tcPr>
        <w:p w14:paraId="4AFBB2D3" w14:textId="77777777" w:rsidR="003A7088" w:rsidRDefault="003A7088" w:rsidP="008E2BF8">
          <w:pPr>
            <w:pStyle w:val="Encabezado"/>
            <w:snapToGrid w:val="0"/>
            <w:rPr>
              <w:rFonts w:cs="Arial"/>
              <w:sz w:val="16"/>
              <w:lang w:val="es-MX"/>
            </w:rPr>
          </w:pPr>
          <w:r>
            <w:rPr>
              <w:rFonts w:cs="Arial"/>
              <w:sz w:val="16"/>
              <w:lang w:val="es-MX"/>
            </w:rPr>
            <w:t>Subproceso</w:t>
          </w:r>
        </w:p>
      </w:tc>
      <w:tc>
        <w:tcPr>
          <w:tcW w:w="4890" w:type="dxa"/>
          <w:tcBorders>
            <w:top w:val="single" w:sz="4" w:space="0" w:color="000000"/>
            <w:left w:val="single" w:sz="4" w:space="0" w:color="000000"/>
            <w:bottom w:val="single" w:sz="4" w:space="0" w:color="000000"/>
          </w:tcBorders>
          <w:vAlign w:val="center"/>
        </w:tcPr>
        <w:p w14:paraId="350832D4" w14:textId="77777777" w:rsidR="003A7088" w:rsidRDefault="003A7088" w:rsidP="008E2BF8">
          <w:pPr>
            <w:pStyle w:val="Encabezado"/>
            <w:snapToGrid w:val="0"/>
            <w:rPr>
              <w:rFonts w:cs="Arial"/>
              <w:sz w:val="16"/>
              <w:lang w:val="es-MX"/>
            </w:rPr>
          </w:pPr>
          <w:r>
            <w:rPr>
              <w:rFonts w:cs="Arial"/>
              <w:sz w:val="16"/>
              <w:lang w:val="es-MX"/>
            </w:rPr>
            <w:t>Nombre del Subproceso Megatips</w:t>
          </w:r>
        </w:p>
      </w:tc>
      <w:tc>
        <w:tcPr>
          <w:tcW w:w="2445" w:type="dxa"/>
          <w:vMerge/>
          <w:tcBorders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14:paraId="1692B141" w14:textId="77777777" w:rsidR="003A7088" w:rsidRDefault="003A7088" w:rsidP="008E2BF8">
          <w:pPr>
            <w:snapToGrid w:val="0"/>
          </w:pPr>
        </w:p>
      </w:tc>
    </w:tr>
  </w:tbl>
  <w:p w14:paraId="5F1EA443" w14:textId="77777777" w:rsidR="003A7088" w:rsidRDefault="003A7088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1D"/>
    <w:multiLevelType w:val="multilevel"/>
    <w:tmpl w:val="4A946426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>
    <w:nsid w:val="00000001"/>
    <w:multiLevelType w:val="singleLevel"/>
    <w:tmpl w:val="00000001"/>
    <w:name w:val="WW8Num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</w:rPr>
    </w:lvl>
  </w:abstractNum>
  <w:abstractNum w:abstractNumId="2">
    <w:nsid w:val="00000002"/>
    <w:multiLevelType w:val="multilevel"/>
    <w:tmpl w:val="0000000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</w:rPr>
    </w:lvl>
    <w:lvl w:ilvl="1">
      <w:start w:val="1"/>
      <w:numFmt w:val="bullet"/>
      <w:lvlText w:val=""/>
      <w:lvlJc w:val="left"/>
      <w:pPr>
        <w:tabs>
          <w:tab w:val="num" w:pos="720"/>
        </w:tabs>
        <w:ind w:left="720" w:hanging="360"/>
      </w:pPr>
      <w:rPr>
        <w:rFonts w:ascii="Wingdings 2" w:hAnsi="Wingdings 2"/>
      </w:rPr>
    </w:lvl>
    <w:lvl w:ilvl="2">
      <w:start w:val="1"/>
      <w:numFmt w:val="bullet"/>
      <w:lvlText w:val="■"/>
      <w:lvlJc w:val="left"/>
      <w:pPr>
        <w:tabs>
          <w:tab w:val="num" w:pos="1080"/>
        </w:tabs>
        <w:ind w:left="1080" w:hanging="360"/>
      </w:pPr>
      <w:rPr>
        <w:rFonts w:ascii="StarSymbol" w:hAnsi="StarSymbol"/>
      </w:rPr>
    </w:lvl>
    <w:lvl w:ilvl="3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/>
      </w:rPr>
    </w:lvl>
    <w:lvl w:ilvl="4">
      <w:start w:val="1"/>
      <w:numFmt w:val="bullet"/>
      <w:lvlText w:val=""/>
      <w:lvlJc w:val="left"/>
      <w:pPr>
        <w:tabs>
          <w:tab w:val="num" w:pos="1800"/>
        </w:tabs>
        <w:ind w:left="1800" w:hanging="360"/>
      </w:pPr>
      <w:rPr>
        <w:rFonts w:ascii="Wingdings 2" w:hAnsi="Wingdings 2"/>
      </w:rPr>
    </w:lvl>
    <w:lvl w:ilvl="5">
      <w:start w:val="1"/>
      <w:numFmt w:val="bullet"/>
      <w:lvlText w:val="■"/>
      <w:lvlJc w:val="left"/>
      <w:pPr>
        <w:tabs>
          <w:tab w:val="num" w:pos="2160"/>
        </w:tabs>
        <w:ind w:left="2160" w:hanging="360"/>
      </w:pPr>
      <w:rPr>
        <w:rFonts w:ascii="StarSymbol" w:hAnsi="StarSymbol"/>
      </w:rPr>
    </w:lvl>
    <w:lvl w:ilvl="6">
      <w:start w:val="1"/>
      <w:numFmt w:val="bullet"/>
      <w:lvlText w:val=""/>
      <w:lvlJc w:val="left"/>
      <w:pPr>
        <w:tabs>
          <w:tab w:val="num" w:pos="2520"/>
        </w:tabs>
        <w:ind w:left="2520" w:hanging="360"/>
      </w:pPr>
      <w:rPr>
        <w:rFonts w:ascii="Wingdings" w:hAnsi="Wingdings"/>
      </w:rPr>
    </w:lvl>
    <w:lvl w:ilvl="7">
      <w:start w:val="1"/>
      <w:numFmt w:val="bullet"/>
      <w:lvlText w:val=""/>
      <w:lvlJc w:val="left"/>
      <w:pPr>
        <w:tabs>
          <w:tab w:val="num" w:pos="2880"/>
        </w:tabs>
        <w:ind w:left="2880" w:hanging="360"/>
      </w:pPr>
      <w:rPr>
        <w:rFonts w:ascii="Wingdings 2" w:hAnsi="Wingdings 2"/>
      </w:rPr>
    </w:lvl>
    <w:lvl w:ilvl="8">
      <w:start w:val="1"/>
      <w:numFmt w:val="bullet"/>
      <w:lvlText w:val="■"/>
      <w:lvlJc w:val="left"/>
      <w:pPr>
        <w:tabs>
          <w:tab w:val="num" w:pos="3240"/>
        </w:tabs>
        <w:ind w:left="3240" w:hanging="360"/>
      </w:pPr>
      <w:rPr>
        <w:rFonts w:ascii="StarSymbol" w:hAnsi="StarSymbol"/>
      </w:rPr>
    </w:lvl>
  </w:abstractNum>
  <w:abstractNum w:abstractNumId="3">
    <w:nsid w:val="00000003"/>
    <w:multiLevelType w:val="multilevel"/>
    <w:tmpl w:val="00000003"/>
    <w:name w:val="WW8Num3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/>
      </w:rPr>
    </w:lvl>
    <w:lvl w:ilvl="1">
      <w:start w:val="1"/>
      <w:numFmt w:val="bullet"/>
      <w:lvlText w:val=""/>
      <w:lvlJc w:val="left"/>
      <w:pPr>
        <w:tabs>
          <w:tab w:val="num" w:pos="1080"/>
        </w:tabs>
        <w:ind w:left="1080" w:hanging="360"/>
      </w:pPr>
      <w:rPr>
        <w:rFonts w:ascii="Wingdings" w:hAnsi="Wingdings"/>
      </w:rPr>
    </w:lvl>
    <w:lvl w:ilvl="2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/>
      </w:rPr>
    </w:lvl>
    <w:lvl w:ilvl="3">
      <w:start w:val="1"/>
      <w:numFmt w:val="bullet"/>
      <w:lvlText w:val=""/>
      <w:lvlJc w:val="left"/>
      <w:pPr>
        <w:tabs>
          <w:tab w:val="num" w:pos="1800"/>
        </w:tabs>
        <w:ind w:left="1800" w:hanging="360"/>
      </w:pPr>
      <w:rPr>
        <w:rFonts w:ascii="Wingdings" w:hAnsi="Wingdings"/>
      </w:rPr>
    </w:lvl>
    <w:lvl w:ilvl="4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5">
      <w:start w:val="1"/>
      <w:numFmt w:val="bullet"/>
      <w:lvlText w:val=""/>
      <w:lvlJc w:val="left"/>
      <w:pPr>
        <w:tabs>
          <w:tab w:val="num" w:pos="2520"/>
        </w:tabs>
        <w:ind w:left="2520" w:hanging="360"/>
      </w:pPr>
      <w:rPr>
        <w:rFonts w:ascii="Wingdings" w:hAnsi="Wingdings"/>
      </w:rPr>
    </w:lvl>
    <w:lvl w:ilvl="6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/>
      </w:rPr>
    </w:lvl>
    <w:lvl w:ilvl="7">
      <w:start w:val="1"/>
      <w:numFmt w:val="bullet"/>
      <w:lvlText w:val=""/>
      <w:lvlJc w:val="left"/>
      <w:pPr>
        <w:tabs>
          <w:tab w:val="num" w:pos="3240"/>
        </w:tabs>
        <w:ind w:left="3240" w:hanging="360"/>
      </w:pPr>
      <w:rPr>
        <w:rFonts w:ascii="Wingdings" w:hAnsi="Wingdings"/>
      </w:rPr>
    </w:lvl>
    <w:lvl w:ilvl="8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/>
      </w:rPr>
    </w:lvl>
  </w:abstractNum>
  <w:abstractNum w:abstractNumId="4">
    <w:nsid w:val="00000004"/>
    <w:multiLevelType w:val="multilevel"/>
    <w:tmpl w:val="00000004"/>
    <w:name w:val="WW8Num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tarSymbol"/>
        <w:sz w:val="18"/>
        <w:szCs w:val="18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tarSymbol"/>
        <w:sz w:val="18"/>
        <w:szCs w:val="18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tarSymbol"/>
        <w:sz w:val="18"/>
        <w:szCs w:val="18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tarSymbol"/>
        <w:sz w:val="18"/>
        <w:szCs w:val="18"/>
      </w:rPr>
    </w:lvl>
    <w:lvl w:ilvl="4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tarSymbol"/>
        <w:sz w:val="18"/>
        <w:szCs w:val="18"/>
      </w:rPr>
    </w:lvl>
    <w:lvl w:ilvl="5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tarSymbol"/>
        <w:sz w:val="18"/>
        <w:szCs w:val="18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tarSymbol"/>
        <w:sz w:val="18"/>
        <w:szCs w:val="18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tarSymbol"/>
        <w:sz w:val="18"/>
        <w:szCs w:val="18"/>
      </w:rPr>
    </w:lvl>
    <w:lvl w:ilvl="8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tarSymbol"/>
        <w:sz w:val="18"/>
        <w:szCs w:val="18"/>
      </w:rPr>
    </w:lvl>
  </w:abstractNum>
  <w:abstractNum w:abstractNumId="5">
    <w:nsid w:val="00000005"/>
    <w:multiLevelType w:val="multilevel"/>
    <w:tmpl w:val="00000005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6">
    <w:nsid w:val="02343E6C"/>
    <w:multiLevelType w:val="hybridMultilevel"/>
    <w:tmpl w:val="7F9292F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02BE5E57"/>
    <w:multiLevelType w:val="hybridMultilevel"/>
    <w:tmpl w:val="8320DB4A"/>
    <w:lvl w:ilvl="0" w:tplc="0C0A0003">
      <w:start w:val="1"/>
      <w:numFmt w:val="bullet"/>
      <w:lvlText w:val="o"/>
      <w:lvlJc w:val="left"/>
      <w:pPr>
        <w:ind w:left="1637" w:hanging="360"/>
      </w:pPr>
      <w:rPr>
        <w:rFonts w:ascii="Courier New" w:hAnsi="Courier New" w:hint="default"/>
      </w:rPr>
    </w:lvl>
    <w:lvl w:ilvl="1" w:tplc="0C0A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8">
    <w:nsid w:val="05801D9F"/>
    <w:multiLevelType w:val="hybridMultilevel"/>
    <w:tmpl w:val="1068A4F0"/>
    <w:lvl w:ilvl="0" w:tplc="0C0A0003">
      <w:start w:val="1"/>
      <w:numFmt w:val="bullet"/>
      <w:lvlText w:val="o"/>
      <w:lvlJc w:val="left"/>
      <w:pPr>
        <w:ind w:left="1778" w:hanging="360"/>
      </w:pPr>
      <w:rPr>
        <w:rFonts w:ascii="Courier New" w:hAnsi="Courier New" w:hint="default"/>
      </w:rPr>
    </w:lvl>
    <w:lvl w:ilvl="1" w:tplc="0C0A0003" w:tentative="1">
      <w:start w:val="1"/>
      <w:numFmt w:val="bullet"/>
      <w:lvlText w:val="o"/>
      <w:lvlJc w:val="left"/>
      <w:pPr>
        <w:ind w:left="2498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658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818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abstractNum w:abstractNumId="9">
    <w:nsid w:val="1C3A0D2F"/>
    <w:multiLevelType w:val="hybridMultilevel"/>
    <w:tmpl w:val="E634FA2E"/>
    <w:lvl w:ilvl="0" w:tplc="0C0A0003">
      <w:start w:val="1"/>
      <w:numFmt w:val="bullet"/>
      <w:lvlText w:val="o"/>
      <w:lvlJc w:val="left"/>
      <w:pPr>
        <w:ind w:left="1855" w:hanging="360"/>
      </w:pPr>
      <w:rPr>
        <w:rFonts w:ascii="Courier New" w:hAnsi="Courier New" w:hint="default"/>
      </w:rPr>
    </w:lvl>
    <w:lvl w:ilvl="1" w:tplc="0C0A0003" w:tentative="1">
      <w:start w:val="1"/>
      <w:numFmt w:val="bullet"/>
      <w:lvlText w:val="o"/>
      <w:lvlJc w:val="left"/>
      <w:pPr>
        <w:ind w:left="2575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329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401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735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545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17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895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7615" w:hanging="360"/>
      </w:pPr>
      <w:rPr>
        <w:rFonts w:ascii="Wingdings" w:hAnsi="Wingdings" w:hint="default"/>
      </w:rPr>
    </w:lvl>
  </w:abstractNum>
  <w:abstractNum w:abstractNumId="10">
    <w:nsid w:val="24D2378F"/>
    <w:multiLevelType w:val="hybridMultilevel"/>
    <w:tmpl w:val="49DCF9E2"/>
    <w:lvl w:ilvl="0" w:tplc="DFC0862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BF8187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CB6C6E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B84DD1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9BCB9A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1F08A9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1AEE7F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9786B2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0D4074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1">
    <w:nsid w:val="34240A5D"/>
    <w:multiLevelType w:val="hybridMultilevel"/>
    <w:tmpl w:val="F626D470"/>
    <w:lvl w:ilvl="0" w:tplc="9B9A1402">
      <w:start w:val="4"/>
      <w:numFmt w:val="bullet"/>
      <w:lvlText w:val="-"/>
      <w:lvlJc w:val="left"/>
      <w:pPr>
        <w:tabs>
          <w:tab w:val="num" w:pos="644"/>
        </w:tabs>
        <w:ind w:left="644" w:hanging="360"/>
      </w:pPr>
      <w:rPr>
        <w:rFonts w:ascii="Times New Roman" w:eastAsia="Times New Roman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>
    <w:nsid w:val="53A36DB5"/>
    <w:multiLevelType w:val="hybridMultilevel"/>
    <w:tmpl w:val="08C24EA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6A5043C2"/>
    <w:multiLevelType w:val="hybridMultilevel"/>
    <w:tmpl w:val="50229C0A"/>
    <w:lvl w:ilvl="0" w:tplc="0C0A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4">
    <w:nsid w:val="6A9B034C"/>
    <w:multiLevelType w:val="hybridMultilevel"/>
    <w:tmpl w:val="46325334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>
    <w:nsid w:val="701109F7"/>
    <w:multiLevelType w:val="hybridMultilevel"/>
    <w:tmpl w:val="60503C3E"/>
    <w:lvl w:ilvl="0" w:tplc="080A0001">
      <w:start w:val="1"/>
      <w:numFmt w:val="bullet"/>
      <w:lvlText w:val=""/>
      <w:lvlJc w:val="left"/>
      <w:pPr>
        <w:ind w:left="1875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637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315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4035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755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475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6195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915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635" w:hanging="360"/>
      </w:pPr>
      <w:rPr>
        <w:rFonts w:ascii="Wingdings" w:hAnsi="Wingdings" w:hint="default"/>
      </w:rPr>
    </w:lvl>
  </w:abstractNum>
  <w:abstractNum w:abstractNumId="16">
    <w:nsid w:val="77BA63E6"/>
    <w:multiLevelType w:val="hybridMultilevel"/>
    <w:tmpl w:val="04128B5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16"/>
  </w:num>
  <w:num w:numId="7">
    <w:abstractNumId w:val="12"/>
  </w:num>
  <w:num w:numId="8">
    <w:abstractNumId w:val="15"/>
  </w:num>
  <w:num w:numId="9">
    <w:abstractNumId w:val="0"/>
  </w:num>
  <w:num w:numId="10">
    <w:abstractNumId w:val="13"/>
  </w:num>
  <w:num w:numId="11">
    <w:abstractNumId w:val="7"/>
  </w:num>
  <w:num w:numId="12">
    <w:abstractNumId w:val="6"/>
  </w:num>
  <w:num w:numId="13">
    <w:abstractNumId w:val="10"/>
  </w:num>
  <w:num w:numId="14">
    <w:abstractNumId w:val="11"/>
  </w:num>
  <w:num w:numId="15">
    <w:abstractNumId w:val="14"/>
  </w:num>
  <w:num w:numId="16">
    <w:abstractNumId w:val="9"/>
  </w:num>
  <w:num w:numId="17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4"/>
  <w:displayBackgroundShape/>
  <w:proofState w:spelling="clean" w:grammar="clean"/>
  <w:defaultTabStop w:val="709"/>
  <w:hyphenationZone w:val="425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strictFirstAndLastChars/>
  <w:hdrShapeDefaults>
    <o:shapedefaults v:ext="edit" spidmax="2049"/>
  </w:hdrShapeDefaults>
  <w:footnotePr>
    <w:pos w:val="beneathText"/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32C8A"/>
    <w:rsid w:val="00013230"/>
    <w:rsid w:val="0003462B"/>
    <w:rsid w:val="00047196"/>
    <w:rsid w:val="00050218"/>
    <w:rsid w:val="00083536"/>
    <w:rsid w:val="000F0532"/>
    <w:rsid w:val="00151476"/>
    <w:rsid w:val="001516E8"/>
    <w:rsid w:val="001B486B"/>
    <w:rsid w:val="001E7607"/>
    <w:rsid w:val="00204FF1"/>
    <w:rsid w:val="00216031"/>
    <w:rsid w:val="00227CB7"/>
    <w:rsid w:val="0023513C"/>
    <w:rsid w:val="002627F3"/>
    <w:rsid w:val="002769D2"/>
    <w:rsid w:val="002B1402"/>
    <w:rsid w:val="002D18A9"/>
    <w:rsid w:val="002F04A1"/>
    <w:rsid w:val="00357CFF"/>
    <w:rsid w:val="00361B1F"/>
    <w:rsid w:val="00371E6F"/>
    <w:rsid w:val="003971F9"/>
    <w:rsid w:val="003A7088"/>
    <w:rsid w:val="003B4E01"/>
    <w:rsid w:val="003E1EDC"/>
    <w:rsid w:val="003F4ACF"/>
    <w:rsid w:val="00410D34"/>
    <w:rsid w:val="004234BF"/>
    <w:rsid w:val="0048369E"/>
    <w:rsid w:val="004D28B9"/>
    <w:rsid w:val="00506E45"/>
    <w:rsid w:val="00507070"/>
    <w:rsid w:val="0051154E"/>
    <w:rsid w:val="00525E29"/>
    <w:rsid w:val="00555B10"/>
    <w:rsid w:val="005646A0"/>
    <w:rsid w:val="0058789F"/>
    <w:rsid w:val="006178A2"/>
    <w:rsid w:val="006236B7"/>
    <w:rsid w:val="006327AA"/>
    <w:rsid w:val="00632C8A"/>
    <w:rsid w:val="006454CE"/>
    <w:rsid w:val="00681935"/>
    <w:rsid w:val="00682F2E"/>
    <w:rsid w:val="006D4866"/>
    <w:rsid w:val="00701E11"/>
    <w:rsid w:val="00717FAE"/>
    <w:rsid w:val="00746F99"/>
    <w:rsid w:val="00777920"/>
    <w:rsid w:val="00797568"/>
    <w:rsid w:val="007A7EC0"/>
    <w:rsid w:val="007E685A"/>
    <w:rsid w:val="008079A3"/>
    <w:rsid w:val="00813441"/>
    <w:rsid w:val="0084695D"/>
    <w:rsid w:val="008478A6"/>
    <w:rsid w:val="00884697"/>
    <w:rsid w:val="008966AA"/>
    <w:rsid w:val="008971AF"/>
    <w:rsid w:val="008C3B10"/>
    <w:rsid w:val="008E2BF8"/>
    <w:rsid w:val="008F3B85"/>
    <w:rsid w:val="00940E03"/>
    <w:rsid w:val="00941435"/>
    <w:rsid w:val="0095695C"/>
    <w:rsid w:val="009648E7"/>
    <w:rsid w:val="009822C6"/>
    <w:rsid w:val="00984B12"/>
    <w:rsid w:val="0099322C"/>
    <w:rsid w:val="009A6BBC"/>
    <w:rsid w:val="00A1508B"/>
    <w:rsid w:val="00A41399"/>
    <w:rsid w:val="00A64017"/>
    <w:rsid w:val="00AA05E9"/>
    <w:rsid w:val="00AB293D"/>
    <w:rsid w:val="00B105C2"/>
    <w:rsid w:val="00B147CA"/>
    <w:rsid w:val="00B16347"/>
    <w:rsid w:val="00B16809"/>
    <w:rsid w:val="00B16D91"/>
    <w:rsid w:val="00B6569C"/>
    <w:rsid w:val="00B93F28"/>
    <w:rsid w:val="00B94C0F"/>
    <w:rsid w:val="00BA0376"/>
    <w:rsid w:val="00BE4547"/>
    <w:rsid w:val="00C152F6"/>
    <w:rsid w:val="00C15437"/>
    <w:rsid w:val="00C36387"/>
    <w:rsid w:val="00C460A7"/>
    <w:rsid w:val="00C7398F"/>
    <w:rsid w:val="00C96228"/>
    <w:rsid w:val="00CA3BA3"/>
    <w:rsid w:val="00D35F99"/>
    <w:rsid w:val="00D41CA0"/>
    <w:rsid w:val="00DC2F6D"/>
    <w:rsid w:val="00E0636E"/>
    <w:rsid w:val="00E4788C"/>
    <w:rsid w:val="00EA0BC5"/>
    <w:rsid w:val="00ED712B"/>
    <w:rsid w:val="00EF26A6"/>
    <w:rsid w:val="00F03020"/>
    <w:rsid w:val="00F03D6B"/>
    <w:rsid w:val="00FA7510"/>
    <w:rsid w:val="00FD1140"/>
    <w:rsid w:val="00FD7B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58A81BD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s-MX" w:eastAsia="es-MX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nhideWhenUsed="0" w:qFormat="1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327AA"/>
    <w:pPr>
      <w:widowControl w:val="0"/>
      <w:suppressAutoHyphens/>
    </w:pPr>
    <w:rPr>
      <w:rFonts w:eastAsia="Arial Unicode MS"/>
      <w:kern w:val="1"/>
      <w:sz w:val="24"/>
      <w:szCs w:val="24"/>
      <w:lang w:val="es-ES_tradnl"/>
    </w:rPr>
  </w:style>
  <w:style w:type="paragraph" w:styleId="Ttulo2">
    <w:name w:val="heading 2"/>
    <w:basedOn w:val="Normal"/>
    <w:next w:val="Normal"/>
    <w:link w:val="Ttulo2Car"/>
    <w:uiPriority w:val="9"/>
    <w:qFormat/>
    <w:rsid w:val="006178A2"/>
    <w:pPr>
      <w:keepNext/>
      <w:keepLines/>
      <w:widowControl/>
      <w:suppressAutoHyphens w:val="0"/>
      <w:spacing w:before="200"/>
      <w:jc w:val="both"/>
      <w:outlineLvl w:val="1"/>
    </w:pPr>
    <w:rPr>
      <w:rFonts w:ascii="Arial" w:eastAsia="MS Gothic" w:hAnsi="Arial" w:cs="Arial"/>
      <w:b/>
      <w:bCs/>
      <w:color w:val="4F81BD"/>
      <w:kern w:val="0"/>
      <w:lang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WW8Num1z0">
    <w:name w:val="WW8Num1z0"/>
    <w:rsid w:val="006327AA"/>
    <w:rPr>
      <w:rFonts w:ascii="Symbol" w:hAnsi="Symbol"/>
    </w:rPr>
  </w:style>
  <w:style w:type="character" w:customStyle="1" w:styleId="WW8Num2z0">
    <w:name w:val="WW8Num2z0"/>
    <w:rsid w:val="006327AA"/>
    <w:rPr>
      <w:rFonts w:ascii="Symbol" w:hAnsi="Symbol"/>
    </w:rPr>
  </w:style>
  <w:style w:type="character" w:customStyle="1" w:styleId="WW8Num2z1">
    <w:name w:val="WW8Num2z1"/>
    <w:rsid w:val="006327AA"/>
    <w:rPr>
      <w:rFonts w:ascii="Wingdings 2" w:hAnsi="Wingdings 2"/>
    </w:rPr>
  </w:style>
  <w:style w:type="character" w:customStyle="1" w:styleId="WW8Num2z2">
    <w:name w:val="WW8Num2z2"/>
    <w:rsid w:val="006327AA"/>
    <w:rPr>
      <w:rFonts w:ascii="StarSymbol" w:hAnsi="StarSymbol"/>
    </w:rPr>
  </w:style>
  <w:style w:type="character" w:customStyle="1" w:styleId="WW8Num2z3">
    <w:name w:val="WW8Num2z3"/>
    <w:rsid w:val="006327AA"/>
    <w:rPr>
      <w:rFonts w:ascii="Wingdings" w:hAnsi="Wingdings"/>
    </w:rPr>
  </w:style>
  <w:style w:type="character" w:customStyle="1" w:styleId="WW8Num3z0">
    <w:name w:val="WW8Num3z0"/>
    <w:rsid w:val="006327AA"/>
    <w:rPr>
      <w:rFonts w:ascii="Symbol" w:hAnsi="Symbol"/>
    </w:rPr>
  </w:style>
  <w:style w:type="character" w:customStyle="1" w:styleId="WW8Num4z0">
    <w:name w:val="WW8Num4z0"/>
    <w:rsid w:val="006327AA"/>
    <w:rPr>
      <w:rFonts w:ascii="Wingdings" w:hAnsi="Wingdings" w:cs="StarSymbol"/>
      <w:sz w:val="18"/>
      <w:szCs w:val="18"/>
    </w:rPr>
  </w:style>
  <w:style w:type="character" w:customStyle="1" w:styleId="Absatz-Standardschriftart">
    <w:name w:val="Absatz-Standardschriftart"/>
    <w:rsid w:val="006327AA"/>
  </w:style>
  <w:style w:type="character" w:customStyle="1" w:styleId="WW8Num3z1">
    <w:name w:val="WW8Num3z1"/>
    <w:rsid w:val="006327AA"/>
    <w:rPr>
      <w:rFonts w:ascii="Wingdings 2" w:hAnsi="Wingdings 2"/>
    </w:rPr>
  </w:style>
  <w:style w:type="character" w:customStyle="1" w:styleId="WW8Num3z2">
    <w:name w:val="WW8Num3z2"/>
    <w:rsid w:val="006327AA"/>
    <w:rPr>
      <w:rFonts w:ascii="StarSymbol" w:hAnsi="StarSymbol"/>
    </w:rPr>
  </w:style>
  <w:style w:type="character" w:customStyle="1" w:styleId="WW8Num3z3">
    <w:name w:val="WW8Num3z3"/>
    <w:rsid w:val="006327AA"/>
    <w:rPr>
      <w:rFonts w:ascii="Wingdings" w:hAnsi="Wingdings"/>
    </w:rPr>
  </w:style>
  <w:style w:type="character" w:customStyle="1" w:styleId="Vietas">
    <w:name w:val="Viñetas"/>
    <w:rsid w:val="006327AA"/>
    <w:rPr>
      <w:rFonts w:ascii="StarSymbol" w:eastAsia="StarSymbol" w:hAnsi="StarSymbol" w:cs="StarSymbol"/>
      <w:sz w:val="18"/>
      <w:szCs w:val="18"/>
    </w:rPr>
  </w:style>
  <w:style w:type="paragraph" w:customStyle="1" w:styleId="Encabezado1">
    <w:name w:val="Encabezado1"/>
    <w:basedOn w:val="Normal"/>
    <w:next w:val="Textoindependiente"/>
    <w:rsid w:val="006327AA"/>
    <w:pPr>
      <w:keepNext/>
      <w:spacing w:before="240" w:after="120"/>
    </w:pPr>
    <w:rPr>
      <w:rFonts w:ascii="Arial" w:eastAsia="MS Mincho" w:hAnsi="Arial" w:cs="Tahoma"/>
      <w:sz w:val="28"/>
      <w:szCs w:val="28"/>
    </w:rPr>
  </w:style>
  <w:style w:type="paragraph" w:styleId="Textoindependiente">
    <w:name w:val="Body Text"/>
    <w:basedOn w:val="Normal"/>
    <w:semiHidden/>
    <w:rsid w:val="006327AA"/>
    <w:pPr>
      <w:spacing w:after="120"/>
    </w:pPr>
  </w:style>
  <w:style w:type="paragraph" w:styleId="Lista">
    <w:name w:val="List"/>
    <w:basedOn w:val="Textoindependiente"/>
    <w:semiHidden/>
    <w:rsid w:val="006327AA"/>
    <w:rPr>
      <w:rFonts w:cs="Tahoma"/>
    </w:rPr>
  </w:style>
  <w:style w:type="paragraph" w:customStyle="1" w:styleId="Etiqueta">
    <w:name w:val="Etiqueta"/>
    <w:basedOn w:val="Normal"/>
    <w:rsid w:val="006327AA"/>
    <w:pPr>
      <w:suppressLineNumbers/>
      <w:spacing w:before="120" w:after="120"/>
    </w:pPr>
    <w:rPr>
      <w:rFonts w:cs="Tahoma"/>
      <w:i/>
      <w:iCs/>
    </w:rPr>
  </w:style>
  <w:style w:type="paragraph" w:customStyle="1" w:styleId="ndice">
    <w:name w:val="Índice"/>
    <w:basedOn w:val="Normal"/>
    <w:rsid w:val="006327AA"/>
    <w:pPr>
      <w:suppressLineNumbers/>
    </w:pPr>
    <w:rPr>
      <w:rFonts w:cs="Tahoma"/>
    </w:rPr>
  </w:style>
  <w:style w:type="paragraph" w:styleId="Encabezado">
    <w:name w:val="header"/>
    <w:basedOn w:val="Normal"/>
    <w:link w:val="EncabezadoCar"/>
    <w:uiPriority w:val="99"/>
    <w:rsid w:val="006327AA"/>
    <w:pPr>
      <w:tabs>
        <w:tab w:val="center" w:pos="4419"/>
        <w:tab w:val="right" w:pos="8838"/>
      </w:tabs>
    </w:pPr>
    <w:rPr>
      <w:rFonts w:ascii="Arial" w:hAnsi="Arial"/>
      <w:sz w:val="20"/>
    </w:rPr>
  </w:style>
  <w:style w:type="paragraph" w:customStyle="1" w:styleId="Contenidodelatabla">
    <w:name w:val="Contenido de la tabla"/>
    <w:basedOn w:val="Normal"/>
    <w:rsid w:val="006327AA"/>
    <w:pPr>
      <w:suppressLineNumbers/>
    </w:pPr>
  </w:style>
  <w:style w:type="paragraph" w:customStyle="1" w:styleId="Encabezadodelatabla">
    <w:name w:val="Encabezado de la tabla"/>
    <w:basedOn w:val="Contenidodelatabla"/>
    <w:rsid w:val="006327AA"/>
    <w:pPr>
      <w:jc w:val="center"/>
    </w:pPr>
    <w:rPr>
      <w:b/>
      <w:bCs/>
    </w:rPr>
  </w:style>
  <w:style w:type="paragraph" w:styleId="Piedepgina">
    <w:name w:val="footer"/>
    <w:basedOn w:val="Normal"/>
    <w:link w:val="PiedepginaCar"/>
    <w:uiPriority w:val="99"/>
    <w:unhideWhenUsed/>
    <w:rsid w:val="00632C8A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link w:val="Piedepgina"/>
    <w:uiPriority w:val="99"/>
    <w:rsid w:val="00632C8A"/>
    <w:rPr>
      <w:rFonts w:eastAsia="Arial Unicode MS"/>
      <w:kern w:val="1"/>
      <w:sz w:val="24"/>
      <w:szCs w:val="24"/>
      <w:lang w:val="es-ES_tradnl"/>
    </w:rPr>
  </w:style>
  <w:style w:type="character" w:customStyle="1" w:styleId="EncabezadoCar">
    <w:name w:val="Encabezado Car"/>
    <w:link w:val="Encabezado"/>
    <w:uiPriority w:val="99"/>
    <w:rsid w:val="00632C8A"/>
    <w:rPr>
      <w:rFonts w:ascii="Arial" w:eastAsia="Arial Unicode MS" w:hAnsi="Arial"/>
      <w:kern w:val="1"/>
      <w:szCs w:val="24"/>
      <w:lang w:val="es-ES_tradnl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632C8A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link w:val="Textodeglobo"/>
    <w:uiPriority w:val="99"/>
    <w:semiHidden/>
    <w:rsid w:val="00632C8A"/>
    <w:rPr>
      <w:rFonts w:ascii="Tahoma" w:eastAsia="Arial Unicode MS" w:hAnsi="Tahoma" w:cs="Tahoma"/>
      <w:kern w:val="1"/>
      <w:sz w:val="16"/>
      <w:szCs w:val="16"/>
      <w:lang w:val="es-ES_tradnl"/>
    </w:rPr>
  </w:style>
  <w:style w:type="character" w:customStyle="1" w:styleId="Ttulo2Car">
    <w:name w:val="Título 2 Car"/>
    <w:link w:val="Ttulo2"/>
    <w:uiPriority w:val="9"/>
    <w:rsid w:val="006178A2"/>
    <w:rPr>
      <w:rFonts w:ascii="Arial" w:eastAsia="MS Gothic" w:hAnsi="Arial" w:cs="Arial"/>
      <w:b/>
      <w:bCs/>
      <w:color w:val="4F81BD"/>
      <w:sz w:val="24"/>
      <w:szCs w:val="24"/>
    </w:rPr>
  </w:style>
  <w:style w:type="paragraph" w:customStyle="1" w:styleId="Listavistosa-nfasis11">
    <w:name w:val="Lista vistosa - Énfasis 11"/>
    <w:basedOn w:val="Normal"/>
    <w:uiPriority w:val="99"/>
    <w:qFormat/>
    <w:rsid w:val="006178A2"/>
    <w:pPr>
      <w:widowControl/>
      <w:suppressAutoHyphens w:val="0"/>
      <w:ind w:left="720"/>
      <w:contextualSpacing/>
    </w:pPr>
    <w:rPr>
      <w:rFonts w:ascii="Cambria" w:eastAsia="MS Mincho" w:hAnsi="Cambria"/>
      <w:kern w:val="0"/>
      <w:lang w:eastAsia="es-ES"/>
    </w:rPr>
  </w:style>
  <w:style w:type="paragraph" w:styleId="TDC5">
    <w:name w:val="toc 5"/>
    <w:basedOn w:val="Normal"/>
    <w:next w:val="Normal"/>
    <w:autoRedefine/>
    <w:uiPriority w:val="39"/>
    <w:semiHidden/>
    <w:unhideWhenUsed/>
    <w:rsid w:val="006178A2"/>
    <w:pPr>
      <w:widowControl/>
      <w:suppressAutoHyphens w:val="0"/>
    </w:pPr>
    <w:rPr>
      <w:rFonts w:ascii="Cambria" w:eastAsia="MS Mincho" w:hAnsi="Cambria"/>
      <w:kern w:val="0"/>
      <w:sz w:val="22"/>
      <w:szCs w:val="22"/>
      <w:lang w:eastAsia="es-E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s-MX" w:eastAsia="es-MX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nhideWhenUsed="0" w:qFormat="1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327AA"/>
    <w:pPr>
      <w:widowControl w:val="0"/>
      <w:suppressAutoHyphens/>
    </w:pPr>
    <w:rPr>
      <w:rFonts w:eastAsia="Arial Unicode MS"/>
      <w:kern w:val="1"/>
      <w:sz w:val="24"/>
      <w:szCs w:val="24"/>
      <w:lang w:val="es-ES_tradnl"/>
    </w:rPr>
  </w:style>
  <w:style w:type="paragraph" w:styleId="Ttulo2">
    <w:name w:val="heading 2"/>
    <w:basedOn w:val="Normal"/>
    <w:next w:val="Normal"/>
    <w:link w:val="Ttulo2Car"/>
    <w:uiPriority w:val="9"/>
    <w:qFormat/>
    <w:rsid w:val="006178A2"/>
    <w:pPr>
      <w:keepNext/>
      <w:keepLines/>
      <w:widowControl/>
      <w:suppressAutoHyphens w:val="0"/>
      <w:spacing w:before="200"/>
      <w:jc w:val="both"/>
      <w:outlineLvl w:val="1"/>
    </w:pPr>
    <w:rPr>
      <w:rFonts w:ascii="Arial" w:eastAsia="MS Gothic" w:hAnsi="Arial" w:cs="Arial"/>
      <w:b/>
      <w:bCs/>
      <w:color w:val="4F81BD"/>
      <w:kern w:val="0"/>
      <w:lang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WW8Num1z0">
    <w:name w:val="WW8Num1z0"/>
    <w:rsid w:val="006327AA"/>
    <w:rPr>
      <w:rFonts w:ascii="Symbol" w:hAnsi="Symbol"/>
    </w:rPr>
  </w:style>
  <w:style w:type="character" w:customStyle="1" w:styleId="WW8Num2z0">
    <w:name w:val="WW8Num2z0"/>
    <w:rsid w:val="006327AA"/>
    <w:rPr>
      <w:rFonts w:ascii="Symbol" w:hAnsi="Symbol"/>
    </w:rPr>
  </w:style>
  <w:style w:type="character" w:customStyle="1" w:styleId="WW8Num2z1">
    <w:name w:val="WW8Num2z1"/>
    <w:rsid w:val="006327AA"/>
    <w:rPr>
      <w:rFonts w:ascii="Wingdings 2" w:hAnsi="Wingdings 2"/>
    </w:rPr>
  </w:style>
  <w:style w:type="character" w:customStyle="1" w:styleId="WW8Num2z2">
    <w:name w:val="WW8Num2z2"/>
    <w:rsid w:val="006327AA"/>
    <w:rPr>
      <w:rFonts w:ascii="StarSymbol" w:hAnsi="StarSymbol"/>
    </w:rPr>
  </w:style>
  <w:style w:type="character" w:customStyle="1" w:styleId="WW8Num2z3">
    <w:name w:val="WW8Num2z3"/>
    <w:rsid w:val="006327AA"/>
    <w:rPr>
      <w:rFonts w:ascii="Wingdings" w:hAnsi="Wingdings"/>
    </w:rPr>
  </w:style>
  <w:style w:type="character" w:customStyle="1" w:styleId="WW8Num3z0">
    <w:name w:val="WW8Num3z0"/>
    <w:rsid w:val="006327AA"/>
    <w:rPr>
      <w:rFonts w:ascii="Symbol" w:hAnsi="Symbol"/>
    </w:rPr>
  </w:style>
  <w:style w:type="character" w:customStyle="1" w:styleId="WW8Num4z0">
    <w:name w:val="WW8Num4z0"/>
    <w:rsid w:val="006327AA"/>
    <w:rPr>
      <w:rFonts w:ascii="Wingdings" w:hAnsi="Wingdings" w:cs="StarSymbol"/>
      <w:sz w:val="18"/>
      <w:szCs w:val="18"/>
    </w:rPr>
  </w:style>
  <w:style w:type="character" w:customStyle="1" w:styleId="Absatz-Standardschriftart">
    <w:name w:val="Absatz-Standardschriftart"/>
    <w:rsid w:val="006327AA"/>
  </w:style>
  <w:style w:type="character" w:customStyle="1" w:styleId="WW8Num3z1">
    <w:name w:val="WW8Num3z1"/>
    <w:rsid w:val="006327AA"/>
    <w:rPr>
      <w:rFonts w:ascii="Wingdings 2" w:hAnsi="Wingdings 2"/>
    </w:rPr>
  </w:style>
  <w:style w:type="character" w:customStyle="1" w:styleId="WW8Num3z2">
    <w:name w:val="WW8Num3z2"/>
    <w:rsid w:val="006327AA"/>
    <w:rPr>
      <w:rFonts w:ascii="StarSymbol" w:hAnsi="StarSymbol"/>
    </w:rPr>
  </w:style>
  <w:style w:type="character" w:customStyle="1" w:styleId="WW8Num3z3">
    <w:name w:val="WW8Num3z3"/>
    <w:rsid w:val="006327AA"/>
    <w:rPr>
      <w:rFonts w:ascii="Wingdings" w:hAnsi="Wingdings"/>
    </w:rPr>
  </w:style>
  <w:style w:type="character" w:customStyle="1" w:styleId="Vietas">
    <w:name w:val="Viñetas"/>
    <w:rsid w:val="006327AA"/>
    <w:rPr>
      <w:rFonts w:ascii="StarSymbol" w:eastAsia="StarSymbol" w:hAnsi="StarSymbol" w:cs="StarSymbol"/>
      <w:sz w:val="18"/>
      <w:szCs w:val="18"/>
    </w:rPr>
  </w:style>
  <w:style w:type="paragraph" w:customStyle="1" w:styleId="Encabezado1">
    <w:name w:val="Encabezado1"/>
    <w:basedOn w:val="Normal"/>
    <w:next w:val="Textoindependiente"/>
    <w:rsid w:val="006327AA"/>
    <w:pPr>
      <w:keepNext/>
      <w:spacing w:before="240" w:after="120"/>
    </w:pPr>
    <w:rPr>
      <w:rFonts w:ascii="Arial" w:eastAsia="MS Mincho" w:hAnsi="Arial" w:cs="Tahoma"/>
      <w:sz w:val="28"/>
      <w:szCs w:val="28"/>
    </w:rPr>
  </w:style>
  <w:style w:type="paragraph" w:styleId="Textoindependiente">
    <w:name w:val="Body Text"/>
    <w:basedOn w:val="Normal"/>
    <w:semiHidden/>
    <w:rsid w:val="006327AA"/>
    <w:pPr>
      <w:spacing w:after="120"/>
    </w:pPr>
  </w:style>
  <w:style w:type="paragraph" w:styleId="Lista">
    <w:name w:val="List"/>
    <w:basedOn w:val="Textoindependiente"/>
    <w:semiHidden/>
    <w:rsid w:val="006327AA"/>
    <w:rPr>
      <w:rFonts w:cs="Tahoma"/>
    </w:rPr>
  </w:style>
  <w:style w:type="paragraph" w:customStyle="1" w:styleId="Etiqueta">
    <w:name w:val="Etiqueta"/>
    <w:basedOn w:val="Normal"/>
    <w:rsid w:val="006327AA"/>
    <w:pPr>
      <w:suppressLineNumbers/>
      <w:spacing w:before="120" w:after="120"/>
    </w:pPr>
    <w:rPr>
      <w:rFonts w:cs="Tahoma"/>
      <w:i/>
      <w:iCs/>
    </w:rPr>
  </w:style>
  <w:style w:type="paragraph" w:customStyle="1" w:styleId="ndice">
    <w:name w:val="Índice"/>
    <w:basedOn w:val="Normal"/>
    <w:rsid w:val="006327AA"/>
    <w:pPr>
      <w:suppressLineNumbers/>
    </w:pPr>
    <w:rPr>
      <w:rFonts w:cs="Tahoma"/>
    </w:rPr>
  </w:style>
  <w:style w:type="paragraph" w:styleId="Encabezado">
    <w:name w:val="header"/>
    <w:basedOn w:val="Normal"/>
    <w:link w:val="EncabezadoCar"/>
    <w:uiPriority w:val="99"/>
    <w:rsid w:val="006327AA"/>
    <w:pPr>
      <w:tabs>
        <w:tab w:val="center" w:pos="4419"/>
        <w:tab w:val="right" w:pos="8838"/>
      </w:tabs>
    </w:pPr>
    <w:rPr>
      <w:rFonts w:ascii="Arial" w:hAnsi="Arial"/>
      <w:sz w:val="20"/>
    </w:rPr>
  </w:style>
  <w:style w:type="paragraph" w:customStyle="1" w:styleId="Contenidodelatabla">
    <w:name w:val="Contenido de la tabla"/>
    <w:basedOn w:val="Normal"/>
    <w:rsid w:val="006327AA"/>
    <w:pPr>
      <w:suppressLineNumbers/>
    </w:pPr>
  </w:style>
  <w:style w:type="paragraph" w:customStyle="1" w:styleId="Encabezadodelatabla">
    <w:name w:val="Encabezado de la tabla"/>
    <w:basedOn w:val="Contenidodelatabla"/>
    <w:rsid w:val="006327AA"/>
    <w:pPr>
      <w:jc w:val="center"/>
    </w:pPr>
    <w:rPr>
      <w:b/>
      <w:bCs/>
    </w:rPr>
  </w:style>
  <w:style w:type="paragraph" w:styleId="Piedepgina">
    <w:name w:val="footer"/>
    <w:basedOn w:val="Normal"/>
    <w:link w:val="PiedepginaCar"/>
    <w:uiPriority w:val="99"/>
    <w:unhideWhenUsed/>
    <w:rsid w:val="00632C8A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link w:val="Piedepgina"/>
    <w:uiPriority w:val="99"/>
    <w:rsid w:val="00632C8A"/>
    <w:rPr>
      <w:rFonts w:eastAsia="Arial Unicode MS"/>
      <w:kern w:val="1"/>
      <w:sz w:val="24"/>
      <w:szCs w:val="24"/>
      <w:lang w:val="es-ES_tradnl"/>
    </w:rPr>
  </w:style>
  <w:style w:type="character" w:customStyle="1" w:styleId="EncabezadoCar">
    <w:name w:val="Encabezado Car"/>
    <w:link w:val="Encabezado"/>
    <w:uiPriority w:val="99"/>
    <w:rsid w:val="00632C8A"/>
    <w:rPr>
      <w:rFonts w:ascii="Arial" w:eastAsia="Arial Unicode MS" w:hAnsi="Arial"/>
      <w:kern w:val="1"/>
      <w:szCs w:val="24"/>
      <w:lang w:val="es-ES_tradnl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632C8A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link w:val="Textodeglobo"/>
    <w:uiPriority w:val="99"/>
    <w:semiHidden/>
    <w:rsid w:val="00632C8A"/>
    <w:rPr>
      <w:rFonts w:ascii="Tahoma" w:eastAsia="Arial Unicode MS" w:hAnsi="Tahoma" w:cs="Tahoma"/>
      <w:kern w:val="1"/>
      <w:sz w:val="16"/>
      <w:szCs w:val="16"/>
      <w:lang w:val="es-ES_tradnl"/>
    </w:rPr>
  </w:style>
  <w:style w:type="character" w:customStyle="1" w:styleId="Ttulo2Car">
    <w:name w:val="Título 2 Car"/>
    <w:link w:val="Ttulo2"/>
    <w:uiPriority w:val="9"/>
    <w:rsid w:val="006178A2"/>
    <w:rPr>
      <w:rFonts w:ascii="Arial" w:eastAsia="MS Gothic" w:hAnsi="Arial" w:cs="Arial"/>
      <w:b/>
      <w:bCs/>
      <w:color w:val="4F81BD"/>
      <w:sz w:val="24"/>
      <w:szCs w:val="24"/>
    </w:rPr>
  </w:style>
  <w:style w:type="paragraph" w:customStyle="1" w:styleId="Listavistosa-nfasis11">
    <w:name w:val="Lista vistosa - Énfasis 11"/>
    <w:basedOn w:val="Normal"/>
    <w:uiPriority w:val="99"/>
    <w:qFormat/>
    <w:rsid w:val="006178A2"/>
    <w:pPr>
      <w:widowControl/>
      <w:suppressAutoHyphens w:val="0"/>
      <w:ind w:left="720"/>
      <w:contextualSpacing/>
    </w:pPr>
    <w:rPr>
      <w:rFonts w:ascii="Cambria" w:eastAsia="MS Mincho" w:hAnsi="Cambria"/>
      <w:kern w:val="0"/>
      <w:lang w:eastAsia="es-ES"/>
    </w:rPr>
  </w:style>
  <w:style w:type="paragraph" w:styleId="TDC5">
    <w:name w:val="toc 5"/>
    <w:basedOn w:val="Normal"/>
    <w:next w:val="Normal"/>
    <w:autoRedefine/>
    <w:uiPriority w:val="39"/>
    <w:semiHidden/>
    <w:unhideWhenUsed/>
    <w:rsid w:val="006178A2"/>
    <w:pPr>
      <w:widowControl/>
      <w:suppressAutoHyphens w:val="0"/>
    </w:pPr>
    <w:rPr>
      <w:rFonts w:ascii="Cambria" w:eastAsia="MS Mincho" w:hAnsi="Cambria"/>
      <w:kern w:val="0"/>
      <w:sz w:val="22"/>
      <w:szCs w:val="22"/>
      <w:lang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8562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65001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408524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401651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6029D36E-CC07-4701-804A-42E9585E69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11</Pages>
  <Words>1753</Words>
  <Characters>9645</Characters>
  <Application>Microsoft Office Word</Application>
  <DocSecurity>0</DocSecurity>
  <Lines>80</Lines>
  <Paragraphs>22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PARTICULAR</Company>
  <LinksUpToDate>false</LinksUpToDate>
  <CharactersWithSpaces>11376</CharactersWithSpaces>
  <SharedDoc>false</SharedDoc>
  <HLinks>
    <vt:vector size="24" baseType="variant">
      <vt:variant>
        <vt:i4>655462</vt:i4>
      </vt:variant>
      <vt:variant>
        <vt:i4>-1</vt:i4>
      </vt:variant>
      <vt:variant>
        <vt:i4>1048</vt:i4>
      </vt:variant>
      <vt:variant>
        <vt:i4>1</vt:i4>
      </vt:variant>
      <vt:variant>
        <vt:lpwstr>colores-primarios-materia</vt:lpwstr>
      </vt:variant>
      <vt:variant>
        <vt:lpwstr/>
      </vt:variant>
      <vt:variant>
        <vt:i4>131185</vt:i4>
      </vt:variant>
      <vt:variant>
        <vt:i4>-1</vt:i4>
      </vt:variant>
      <vt:variant>
        <vt:i4>1049</vt:i4>
      </vt:variant>
      <vt:variant>
        <vt:i4>1</vt:i4>
      </vt:variant>
      <vt:variant>
        <vt:lpwstr>Captura de pantalla 2012-11-30 a la(s) 14</vt:lpwstr>
      </vt:variant>
      <vt:variant>
        <vt:lpwstr/>
      </vt:variant>
      <vt:variant>
        <vt:i4>131197</vt:i4>
      </vt:variant>
      <vt:variant>
        <vt:i4>-1</vt:i4>
      </vt:variant>
      <vt:variant>
        <vt:i4>1050</vt:i4>
      </vt:variant>
      <vt:variant>
        <vt:i4>1</vt:i4>
      </vt:variant>
      <vt:variant>
        <vt:lpwstr>Captura de pantalla 2012-11-30 a la(s) 18</vt:lpwstr>
      </vt:variant>
      <vt:variant>
        <vt:lpwstr/>
      </vt:variant>
      <vt:variant>
        <vt:i4>131197</vt:i4>
      </vt:variant>
      <vt:variant>
        <vt:i4>-1</vt:i4>
      </vt:variant>
      <vt:variant>
        <vt:i4>1051</vt:i4>
      </vt:variant>
      <vt:variant>
        <vt:i4>1</vt:i4>
      </vt:variant>
      <vt:variant>
        <vt:lpwstr>Captura de pantalla 2012-11-30 a la(s) 18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Jesus Mozo Velez</dc:creator>
  <cp:lastModifiedBy>Hector Hernandez Castillo</cp:lastModifiedBy>
  <cp:revision>6</cp:revision>
  <cp:lastPrinted>2011-01-29T18:56:00Z</cp:lastPrinted>
  <dcterms:created xsi:type="dcterms:W3CDTF">2015-03-25T19:32:00Z</dcterms:created>
  <dcterms:modified xsi:type="dcterms:W3CDTF">2015-03-25T20:05:00Z</dcterms:modified>
</cp:coreProperties>
</file>